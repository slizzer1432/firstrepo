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divdocumenttopsection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120"/>
        <w:gridCol w:w="6120"/>
      </w:tblGrid>
      <w:tr w:rsidR="00791D3A" w14:paraId="5D2B726C" w14:textId="77777777">
        <w:trPr>
          <w:tblCellSpacing w:w="0" w:type="dxa"/>
        </w:trPr>
        <w:tc>
          <w:tcPr>
            <w:tcW w:w="612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A57C915" w14:textId="77777777" w:rsidR="00CF60D6" w:rsidRDefault="00CF60D6" w:rsidP="00CF60D6">
            <w:pPr>
              <w:pStyle w:val="divdocumentname"/>
              <w:pBdr>
                <w:bottom w:val="none" w:sz="0" w:space="0" w:color="auto"/>
              </w:pBdr>
              <w:spacing w:before="400" w:line="240" w:lineRule="atLeast"/>
              <w:ind w:left="403"/>
              <w:contextualSpacing/>
              <w:rPr>
                <w:rStyle w:val="span"/>
                <w:rFonts w:eastAsia="Century Gothic"/>
              </w:rPr>
            </w:pPr>
            <w:r>
              <w:rPr>
                <w:rStyle w:val="span"/>
                <w:rFonts w:eastAsia="Century Gothic"/>
              </w:rPr>
              <w:t xml:space="preserve">Chaitanya </w:t>
            </w:r>
          </w:p>
          <w:p w14:paraId="75F83376" w14:textId="009B87B2" w:rsidR="00CF60D6" w:rsidRPr="00CF60D6" w:rsidRDefault="00CF60D6" w:rsidP="002D6B72">
            <w:pPr>
              <w:pStyle w:val="divdocumentname"/>
              <w:pBdr>
                <w:bottom w:val="none" w:sz="0" w:space="0" w:color="auto"/>
              </w:pBdr>
              <w:spacing w:before="400" w:line="240" w:lineRule="atLeast"/>
              <w:ind w:left="403"/>
              <w:contextualSpacing/>
              <w:rPr>
                <w:rStyle w:val="divdocumenttopsectionleft-box"/>
                <w:rFonts w:eastAsia="Century Gothic"/>
              </w:rPr>
            </w:pPr>
            <w:proofErr w:type="spellStart"/>
            <w:r>
              <w:rPr>
                <w:rStyle w:val="span"/>
                <w:rFonts w:eastAsia="Century Gothic"/>
              </w:rPr>
              <w:t>Khotele</w:t>
            </w:r>
            <w:proofErr w:type="spellEnd"/>
          </w:p>
          <w:p w14:paraId="3911CA11" w14:textId="69B15E1A" w:rsidR="00791D3A" w:rsidRDefault="00CE4BD9" w:rsidP="00CF60D6">
            <w:pPr>
              <w:pStyle w:val="documentresumeTitle"/>
              <w:spacing w:before="140" w:after="300" w:line="240" w:lineRule="atLeast"/>
              <w:contextualSpacing/>
              <w:rPr>
                <w:rStyle w:val="divdocumenttopsectionleft-box"/>
                <w:rFonts w:ascii="Century Gothic" w:eastAsia="Century Gothic" w:hAnsi="Century Gothic" w:cs="Century Gothic"/>
              </w:rPr>
            </w:pPr>
            <w:r>
              <w:rPr>
                <w:rStyle w:val="divdocumenttopsectionleft-box"/>
                <w:rFonts w:ascii="Century Gothic" w:eastAsia="Century Gothic" w:hAnsi="Century Gothic" w:cs="Century Gothic"/>
              </w:rPr>
              <w:t xml:space="preserve"> </w:t>
            </w:r>
            <w:r w:rsidR="002D6B72">
              <w:rPr>
                <w:rStyle w:val="divdocumenttopsectionleft-box"/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 w:rsidR="00CF60D6">
              <w:rPr>
                <w:rStyle w:val="divdocumenttopsectionleft-box"/>
                <w:rFonts w:ascii="Century Gothic" w:eastAsia="Century Gothic" w:hAnsi="Century Gothic" w:cs="Century Gothic"/>
              </w:rPr>
              <w:t>Devops</w:t>
            </w:r>
            <w:proofErr w:type="spellEnd"/>
            <w:r w:rsidR="00CF60D6">
              <w:rPr>
                <w:rStyle w:val="divdocumenttopsectionleft-box"/>
                <w:rFonts w:ascii="Century Gothic" w:eastAsia="Century Gothic" w:hAnsi="Century Gothic" w:cs="Century Gothic"/>
              </w:rPr>
              <w:t xml:space="preserve"> engineer</w:t>
            </w:r>
          </w:p>
        </w:tc>
        <w:tc>
          <w:tcPr>
            <w:tcW w:w="612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3E2EF58" w14:textId="77777777" w:rsidR="00E45B46" w:rsidRDefault="00E45B46" w:rsidP="00E45B46">
            <w:pPr>
              <w:pStyle w:val="Subtitle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8"/>
                <w:szCs w:val="28"/>
                <w:u w:val="single"/>
              </w:rPr>
            </w:pPr>
          </w:p>
          <w:p w14:paraId="21B11E0F" w14:textId="6A9566F4" w:rsidR="00E45B46" w:rsidRPr="002D6B72" w:rsidRDefault="00E45B46" w:rsidP="00E45B46">
            <w:pPr>
              <w:pStyle w:val="Subtitle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Pr="002D6B72">
              <w:rPr>
                <w:sz w:val="28"/>
                <w:szCs w:val="28"/>
              </w:rPr>
              <w:t>An aspiring DevOps Engineer who is looking for opportunities in DevOps</w:t>
            </w:r>
          </w:p>
          <w:p w14:paraId="22DADB8D" w14:textId="77777777" w:rsidR="00E45B46" w:rsidRDefault="00E45B46" w:rsidP="00E45B46">
            <w:r w:rsidRPr="002D6B72">
              <w:rPr>
                <w:sz w:val="28"/>
                <w:szCs w:val="28"/>
              </w:rPr>
              <w:t>and Cloud</w:t>
            </w:r>
            <w:r>
              <w:t>.</w:t>
            </w:r>
          </w:p>
          <w:p w14:paraId="7A81B5E1" w14:textId="4125693E" w:rsidR="00791D3A" w:rsidRDefault="00791D3A" w:rsidP="00E45B46">
            <w:pPr>
              <w:pStyle w:val="p"/>
              <w:spacing w:before="400" w:line="360" w:lineRule="atLeast"/>
              <w:ind w:right="400"/>
              <w:rPr>
                <w:rStyle w:val="divdocumenttopsectionright-box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</w:p>
        </w:tc>
      </w:tr>
    </w:tbl>
    <w:p w14:paraId="66D17279" w14:textId="77777777" w:rsidR="00791D3A" w:rsidRDefault="00791D3A">
      <w:pPr>
        <w:rPr>
          <w:vanish/>
        </w:rPr>
      </w:pPr>
    </w:p>
    <w:tbl>
      <w:tblPr>
        <w:tblStyle w:val="parentContainerContainer"/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2240"/>
      </w:tblGrid>
      <w:tr w:rsidR="00791D3A" w14:paraId="5614B417" w14:textId="77777777">
        <w:trPr>
          <w:tblCellSpacing w:w="0" w:type="dxa"/>
        </w:trPr>
        <w:tc>
          <w:tcPr>
            <w:tcW w:w="12240" w:type="dxa"/>
            <w:tcMar>
              <w:top w:w="400" w:type="dxa"/>
              <w:left w:w="0" w:type="dxa"/>
              <w:bottom w:w="400" w:type="dxa"/>
              <w:right w:w="0" w:type="dxa"/>
            </w:tcMar>
            <w:vAlign w:val="bottom"/>
            <w:hideMark/>
          </w:tcPr>
          <w:p w14:paraId="0C21729D" w14:textId="77777777" w:rsidR="00791D3A" w:rsidRDefault="003F50C0">
            <w:pPr>
              <w:pStyle w:val="parentContainerCellParagraph"/>
              <w:spacing w:line="360" w:lineRule="atLeast"/>
              <w:rPr>
                <w:rStyle w:val="parentContainer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parentContainer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</w:t>
            </w:r>
          </w:p>
          <w:tbl>
            <w:tblPr>
              <w:tblStyle w:val="divdocumentparentContainer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96"/>
              <w:gridCol w:w="3060"/>
              <w:gridCol w:w="560"/>
              <w:gridCol w:w="8220"/>
            </w:tblGrid>
            <w:tr w:rsidR="00BE7177" w14:paraId="0F7F6C8E" w14:textId="77777777" w:rsidTr="00BE7177">
              <w:trPr>
                <w:trHeight w:val="456"/>
                <w:tblCellSpacing w:w="0" w:type="dxa"/>
              </w:trPr>
              <w:tc>
                <w:tcPr>
                  <w:tcW w:w="396" w:type="dxa"/>
                  <w:vMerge w:val="restart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A369EAA" w14:textId="77777777" w:rsidR="00BE7177" w:rsidRDefault="00BE7177">
                  <w:pPr>
                    <w:rPr>
                      <w:rStyle w:val="parentContainerCell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</w:p>
              </w:tc>
              <w:tc>
                <w:tcPr>
                  <w:tcW w:w="3060" w:type="dxa"/>
                  <w:vMerge w:val="restart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C71D15A" w14:textId="77777777" w:rsidR="00BE7177" w:rsidRDefault="00BE7177">
                  <w:pPr>
                    <w:pStyle w:val="divdocumentleft-boxsectionnth-child1sectiontitle"/>
                    <w:pBdr>
                      <w:bottom w:val="single" w:sz="8" w:space="3" w:color="D5D6D6"/>
                    </w:pBdr>
                    <w:spacing w:after="200" w:line="320" w:lineRule="exact"/>
                    <w:rPr>
                      <w:rStyle w:val="divdocumentparentContainerleft-box"/>
                      <w:rFonts w:ascii="Century Gothic" w:eastAsia="Century Gothic" w:hAnsi="Century Gothic" w:cs="Century Gothic"/>
                      <w:b/>
                      <w:bCs/>
                      <w:color w:val="003D73"/>
                      <w:sz w:val="32"/>
                      <w:szCs w:val="32"/>
                    </w:rPr>
                  </w:pPr>
                  <w:r>
                    <w:rPr>
                      <w:rStyle w:val="divdocumentparentContainerleft-box"/>
                      <w:rFonts w:ascii="Century Gothic" w:eastAsia="Century Gothic" w:hAnsi="Century Gothic" w:cs="Century Gothic"/>
                      <w:b/>
                      <w:bCs/>
                      <w:color w:val="003D73"/>
                      <w:sz w:val="32"/>
                      <w:szCs w:val="32"/>
                    </w:rPr>
                    <w:t>Contact</w:t>
                  </w:r>
                </w:p>
                <w:p w14:paraId="55792B42" w14:textId="77777777" w:rsidR="00BE7177" w:rsidRDefault="00BE7177">
                  <w:pPr>
                    <w:pStyle w:val="divdocumenttxtBold"/>
                    <w:spacing w:line="360" w:lineRule="atLeast"/>
                    <w:rPr>
                      <w:rStyle w:val="divdocumentparentContainer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Address </w:t>
                  </w:r>
                </w:p>
                <w:p w14:paraId="247D5A58" w14:textId="2B2938F1" w:rsidR="00BE7177" w:rsidRDefault="00BE7177">
                  <w:pPr>
                    <w:pStyle w:val="divParagraph"/>
                    <w:spacing w:line="360" w:lineRule="atLeast"/>
                    <w:rPr>
                      <w:rStyle w:val="divdocumentparentContainer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eastAsia="Century Gothic"/>
                    </w:rPr>
                    <w:t>Nagpur, MH. 441401</w:t>
                  </w:r>
                </w:p>
                <w:p w14:paraId="77FFB3DD" w14:textId="77777777" w:rsidR="00BE7177" w:rsidRDefault="00BE7177">
                  <w:pPr>
                    <w:pStyle w:val="divdocumentmt5"/>
                    <w:spacing w:before="100" w:line="360" w:lineRule="atLeast"/>
                    <w:rPr>
                      <w:rStyle w:val="divdocumentparentContainerleft-box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Phone </w:t>
                  </w:r>
                </w:p>
                <w:p w14:paraId="27A41395" w14:textId="605BA7AF" w:rsidR="00BE7177" w:rsidRDefault="00BE7177">
                  <w:pPr>
                    <w:pStyle w:val="divParagraph"/>
                    <w:spacing w:line="360" w:lineRule="atLeast"/>
                    <w:rPr>
                      <w:rStyle w:val="divdocumentparentContainer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eastAsia="Century Gothic"/>
                    </w:rPr>
                    <w:t>8485881107</w:t>
                  </w:r>
                </w:p>
                <w:p w14:paraId="5C8FFCFD" w14:textId="77777777" w:rsidR="00BE7177" w:rsidRDefault="00BE7177">
                  <w:pPr>
                    <w:pStyle w:val="divdocumentmt5"/>
                    <w:spacing w:before="100" w:line="360" w:lineRule="atLeast"/>
                    <w:rPr>
                      <w:rStyle w:val="divdocumentparentContainerleft-box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E-mail </w:t>
                  </w:r>
                </w:p>
                <w:p w14:paraId="792BF04D" w14:textId="77777777" w:rsidR="00BE7177" w:rsidRDefault="00BE7177">
                  <w:pPr>
                    <w:pStyle w:val="divdocumentword-breakParagraph"/>
                    <w:spacing w:line="360" w:lineRule="atLeast"/>
                    <w:rPr>
                      <w:rStyle w:val="span"/>
                      <w:rFonts w:eastAsia="Century Gothic"/>
                    </w:rPr>
                  </w:pPr>
                  <w:r>
                    <w:rPr>
                      <w:rStyle w:val="span"/>
                      <w:rFonts w:eastAsia="Century Gothic"/>
                    </w:rPr>
                    <w:t>Chaitanyakhotele379@gmail.</w:t>
                  </w:r>
                </w:p>
                <w:p w14:paraId="1AE96927" w14:textId="570BC25B" w:rsidR="00BE7177" w:rsidRDefault="00BE7177">
                  <w:pPr>
                    <w:pStyle w:val="divdocumentword-breakParagraph"/>
                    <w:spacing w:line="360" w:lineRule="atLeast"/>
                    <w:rPr>
                      <w:rStyle w:val="divdocumentparentContainer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eastAsia="Century Gothic"/>
                    </w:rPr>
                    <w:t>com</w:t>
                  </w:r>
                </w:p>
                <w:p w14:paraId="0773BE96" w14:textId="77777777" w:rsidR="00BE7177" w:rsidRDefault="00BE7177">
                  <w:pPr>
                    <w:pStyle w:val="divdocumentleft-boxsectiontitle"/>
                    <w:pBdr>
                      <w:bottom w:val="single" w:sz="8" w:space="3" w:color="D5D6D6"/>
                    </w:pBdr>
                    <w:spacing w:before="400" w:line="440" w:lineRule="atLeast"/>
                    <w:rPr>
                      <w:rStyle w:val="divdocumentparentContainerleft-box"/>
                      <w:rFonts w:ascii="Century Gothic" w:eastAsia="Century Gothic" w:hAnsi="Century Gothic" w:cs="Century Gothic"/>
                      <w:b/>
                      <w:bCs/>
                      <w:color w:val="003D73"/>
                      <w:sz w:val="32"/>
                      <w:szCs w:val="32"/>
                    </w:rPr>
                  </w:pPr>
                  <w:r>
                    <w:rPr>
                      <w:rStyle w:val="divdocumentparentContainerleft-box"/>
                      <w:rFonts w:ascii="Century Gothic" w:eastAsia="Century Gothic" w:hAnsi="Century Gothic" w:cs="Century Gothic"/>
                      <w:b/>
                      <w:bCs/>
                      <w:color w:val="003D73"/>
                      <w:sz w:val="32"/>
                      <w:szCs w:val="32"/>
                    </w:rPr>
                    <w:t>Skills</w:t>
                  </w:r>
                </w:p>
                <w:p w14:paraId="36E8B040" w14:textId="77777777" w:rsidR="00BE7177" w:rsidRDefault="00BE7177">
                  <w:pPr>
                    <w:rPr>
                      <w:vanish/>
                    </w:rPr>
                  </w:pPr>
                </w:p>
                <w:p w14:paraId="5DBD6CD1" w14:textId="77777777" w:rsidR="00BE7177" w:rsidRDefault="00BE7177">
                  <w:pPr>
                    <w:rPr>
                      <w:vanish/>
                    </w:rPr>
                  </w:pPr>
                </w:p>
                <w:p w14:paraId="135D9D29" w14:textId="77777777" w:rsidR="00BE7177" w:rsidRDefault="00BE7177">
                  <w:pPr>
                    <w:rPr>
                      <w:vanish/>
                    </w:rPr>
                  </w:pPr>
                </w:p>
                <w:p w14:paraId="2A5A6716" w14:textId="77777777" w:rsidR="00BE7177" w:rsidRDefault="00BE7177">
                  <w:pPr>
                    <w:rPr>
                      <w:vanish/>
                    </w:rPr>
                  </w:pPr>
                </w:p>
                <w:p w14:paraId="1A53262E" w14:textId="77777777" w:rsidR="00BE7177" w:rsidRDefault="00BE7177">
                  <w:pPr>
                    <w:rPr>
                      <w:vanish/>
                    </w:rPr>
                  </w:pPr>
                </w:p>
                <w:tbl>
                  <w:tblPr>
                    <w:tblStyle w:val="divdocumentdivparagraph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1530"/>
                    <w:gridCol w:w="1530"/>
                  </w:tblGrid>
                  <w:tr w:rsidR="00BE7177" w14:paraId="6DAAAEC1" w14:textId="77777777">
                    <w:trPr>
                      <w:tblCellSpacing w:w="0" w:type="dxa"/>
                    </w:trPr>
                    <w:tc>
                      <w:tcPr>
                        <w:tcW w:w="153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77564B59" w14:textId="77777777" w:rsidR="00BE7177" w:rsidRDefault="00BE7177" w:rsidP="00E45B46">
                        <w:pPr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</w:pPr>
                      </w:p>
                      <w:p w14:paraId="7C881DFA" w14:textId="5FFFE738" w:rsidR="00BE7177" w:rsidRDefault="00BE7177" w:rsidP="00E45B46">
                        <w:pPr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</w:pPr>
                        <w:r>
                          <w:t>Kubernetes</w:t>
                        </w:r>
                      </w:p>
                      <w:p w14:paraId="0CF2FBFB" w14:textId="77777777" w:rsidR="00BE7177" w:rsidRDefault="00BE7177" w:rsidP="00E45B46">
                        <w:pPr>
                          <w:widowControl w:val="0"/>
                          <w:numPr>
                            <w:ilvl w:val="0"/>
                            <w:numId w:val="11"/>
                          </w:numPr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before="120" w:line="312" w:lineRule="auto"/>
                          <w:ind w:left="0" w:right="300" w:firstLine="0"/>
                        </w:pPr>
                        <w:r>
                          <w:t>AWS</w:t>
                        </w:r>
                      </w:p>
                      <w:p w14:paraId="60B97EE9" w14:textId="77777777" w:rsidR="00BE7177" w:rsidRDefault="00BE7177" w:rsidP="00E45B46">
                        <w:pPr>
                          <w:widowControl w:val="0"/>
                          <w:numPr>
                            <w:ilvl w:val="0"/>
                            <w:numId w:val="10"/>
                          </w:numPr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before="120" w:line="312" w:lineRule="auto"/>
                          <w:ind w:left="0" w:right="300" w:firstLine="0"/>
                        </w:pPr>
                        <w:r>
                          <w:t>Terraform</w:t>
                        </w:r>
                      </w:p>
                      <w:p w14:paraId="4746895C" w14:textId="77777777" w:rsidR="00BE7177" w:rsidRDefault="00BE7177" w:rsidP="00E45B46">
                        <w:pPr>
                          <w:widowControl w:val="0"/>
                          <w:numPr>
                            <w:ilvl w:val="0"/>
                            <w:numId w:val="11"/>
                          </w:numPr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before="120" w:line="312" w:lineRule="auto"/>
                          <w:ind w:left="0" w:right="300" w:firstLine="0"/>
                        </w:pPr>
                        <w:r>
                          <w:t>Ansible</w:t>
                        </w:r>
                      </w:p>
                      <w:p w14:paraId="78106AA8" w14:textId="77777777" w:rsidR="00BE7177" w:rsidRDefault="00BE7177" w:rsidP="00E45B46">
                        <w:pPr>
                          <w:widowControl w:val="0"/>
                          <w:numPr>
                            <w:ilvl w:val="0"/>
                            <w:numId w:val="11"/>
                          </w:numPr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before="120" w:line="312" w:lineRule="auto"/>
                          <w:ind w:left="0" w:right="300" w:firstLine="0"/>
                        </w:pPr>
                        <w:r>
                          <w:t>Docker</w:t>
                        </w:r>
                      </w:p>
                      <w:p w14:paraId="28D89FE0" w14:textId="77777777" w:rsidR="00BE7177" w:rsidRDefault="00BE7177" w:rsidP="00E45B46">
                        <w:pPr>
                          <w:widowControl w:val="0"/>
                          <w:numPr>
                            <w:ilvl w:val="0"/>
                            <w:numId w:val="11"/>
                          </w:numPr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before="120" w:line="312" w:lineRule="auto"/>
                          <w:ind w:left="0" w:right="300" w:firstLine="0"/>
                        </w:pPr>
                        <w:r>
                          <w:t xml:space="preserve">Linux </w:t>
                        </w:r>
                      </w:p>
                      <w:p w14:paraId="197A1D22" w14:textId="106B4A78" w:rsidR="00BE7177" w:rsidRDefault="00BE7177" w:rsidP="00E45B46">
                        <w:pPr>
                          <w:widowControl w:val="0"/>
                          <w:numPr>
                            <w:ilvl w:val="0"/>
                            <w:numId w:val="11"/>
                          </w:numPr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before="120" w:line="312" w:lineRule="auto"/>
                          <w:ind w:left="0" w:right="300" w:firstLine="0"/>
                        </w:pPr>
                        <w:r>
                          <w:t xml:space="preserve">Git, GitHub </w:t>
                        </w:r>
                      </w:p>
                      <w:p w14:paraId="39BF93D0" w14:textId="683A8EFC" w:rsidR="00BE7177" w:rsidRPr="00E02E69" w:rsidRDefault="00BE7177" w:rsidP="00E45B46">
                        <w:pPr>
                          <w:widowControl w:val="0"/>
                          <w:numPr>
                            <w:ilvl w:val="0"/>
                            <w:numId w:val="11"/>
                          </w:numPr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before="120" w:line="312" w:lineRule="auto"/>
                          <w:ind w:left="0" w:right="300" w:firstLine="0"/>
                          <w:rPr>
                            <w:color w:val="A6A6A6" w:themeColor="background1" w:themeShade="A6"/>
                          </w:rPr>
                        </w:pPr>
                      </w:p>
                      <w:p w14:paraId="4EB4FA17" w14:textId="7A632F6A" w:rsidR="00BE7177" w:rsidRDefault="00BE7177">
                        <w:pPr>
                          <w:pStyle w:val="divdocumentpaddedline"/>
                          <w:spacing w:line="360" w:lineRule="atLeast"/>
                          <w:rPr>
                            <w:rStyle w:val="documentratvtextp"/>
                            <w:rFonts w:ascii="Century Gothic" w:eastAsia="Century Gothic" w:hAnsi="Century Gothic" w:cs="Century Gothic"/>
                            <w:color w:val="343434"/>
                            <w:sz w:val="22"/>
                            <w:szCs w:val="22"/>
                          </w:rPr>
                        </w:pPr>
                      </w:p>
                      <w:p w14:paraId="02EC76E6" w14:textId="78040EB4" w:rsidR="00BE7177" w:rsidRDefault="00BE7177">
                        <w:pPr>
                          <w:pStyle w:val="divdocumentpaddedline"/>
                          <w:spacing w:line="360" w:lineRule="atLeast"/>
                          <w:rPr>
                            <w:rStyle w:val="documentcol-60"/>
                            <w:rFonts w:ascii="Century Gothic" w:eastAsia="Century Gothic" w:hAnsi="Century Gothic" w:cs="Century Gothic"/>
                            <w:color w:val="343434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ratvtextp"/>
                            <w:rFonts w:ascii="Century Gothic" w:eastAsia="Century Gothic" w:hAnsi="Century Gothic" w:cs="Century Gothic"/>
                            <w:color w:val="343434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153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449A1445" w14:textId="24B005BF" w:rsidR="00BE7177" w:rsidRDefault="00BE7177">
                        <w:pPr>
                          <w:pStyle w:val="documentcol-containerany"/>
                          <w:spacing w:line="320" w:lineRule="atLeast"/>
                          <w:jc w:val="right"/>
                          <w:rPr>
                            <w:rStyle w:val="documentcol-40"/>
                            <w:rFonts w:ascii="Century Gothic" w:eastAsia="Century Gothic" w:hAnsi="Century Gothic" w:cs="Century Gothic"/>
                            <w:color w:val="343434"/>
                          </w:rPr>
                        </w:pPr>
                      </w:p>
                      <w:p w14:paraId="6608762E" w14:textId="4C6968DE" w:rsidR="00BE7177" w:rsidRDefault="00BE7177">
                        <w:pPr>
                          <w:pStyle w:val="documentcol-containerany"/>
                          <w:spacing w:line="320" w:lineRule="atLeast"/>
                          <w:jc w:val="right"/>
                          <w:rPr>
                            <w:rStyle w:val="documentcol-40"/>
                            <w:rFonts w:ascii="Century Gothic" w:eastAsia="Century Gothic" w:hAnsi="Century Gothic" w:cs="Century Gothic"/>
                            <w:color w:val="343434"/>
                          </w:rPr>
                        </w:pPr>
                      </w:p>
                    </w:tc>
                  </w:tr>
                </w:tbl>
                <w:p w14:paraId="2C832254" w14:textId="77777777" w:rsidR="00BE7177" w:rsidRDefault="00BE7177">
                  <w:pPr>
                    <w:pStyle w:val="divdocumentleft-boxsectiontitle"/>
                    <w:pBdr>
                      <w:bottom w:val="single" w:sz="8" w:space="3" w:color="D5D6D6"/>
                    </w:pBdr>
                    <w:spacing w:before="400" w:after="200" w:line="440" w:lineRule="atLeast"/>
                    <w:rPr>
                      <w:rStyle w:val="divdocumentparentContainerleft-box"/>
                      <w:rFonts w:ascii="Century Gothic" w:eastAsia="Century Gothic" w:hAnsi="Century Gothic" w:cs="Century Gothic"/>
                      <w:b/>
                      <w:bCs/>
                      <w:color w:val="003D73"/>
                      <w:sz w:val="32"/>
                      <w:szCs w:val="32"/>
                    </w:rPr>
                  </w:pPr>
                </w:p>
                <w:p w14:paraId="56564CCA" w14:textId="77777777" w:rsidR="00BE7177" w:rsidRDefault="00BE7177">
                  <w:pPr>
                    <w:pStyle w:val="divdocumentleft-boxsectiontitle"/>
                    <w:pBdr>
                      <w:bottom w:val="single" w:sz="8" w:space="3" w:color="D5D6D6"/>
                    </w:pBdr>
                    <w:spacing w:before="400" w:after="200" w:line="440" w:lineRule="atLeast"/>
                    <w:rPr>
                      <w:rStyle w:val="divdocumentparentContainerleft-box"/>
                      <w:rFonts w:ascii="Century Gothic" w:eastAsia="Century Gothic" w:hAnsi="Century Gothic" w:cs="Century Gothic"/>
                      <w:b/>
                      <w:bCs/>
                      <w:color w:val="003D73"/>
                      <w:sz w:val="32"/>
                      <w:szCs w:val="32"/>
                    </w:rPr>
                  </w:pPr>
                </w:p>
                <w:p w14:paraId="47FF1F78" w14:textId="52A57936" w:rsidR="00BE7177" w:rsidRDefault="00BE7177">
                  <w:pPr>
                    <w:pStyle w:val="divdocumentleft-boxsectiontitle"/>
                    <w:pBdr>
                      <w:bottom w:val="single" w:sz="8" w:space="3" w:color="D5D6D6"/>
                    </w:pBdr>
                    <w:spacing w:before="400" w:after="200" w:line="440" w:lineRule="atLeast"/>
                    <w:rPr>
                      <w:rStyle w:val="divdocumentparentContainerleft-box"/>
                      <w:rFonts w:ascii="Century Gothic" w:eastAsia="Century Gothic" w:hAnsi="Century Gothic" w:cs="Century Gothic"/>
                      <w:b/>
                      <w:bCs/>
                      <w:color w:val="003D73"/>
                      <w:sz w:val="32"/>
                      <w:szCs w:val="32"/>
                    </w:rPr>
                  </w:pPr>
                  <w:r>
                    <w:rPr>
                      <w:rStyle w:val="divdocumentparentContainerleft-box"/>
                      <w:rFonts w:ascii="Century Gothic" w:eastAsia="Century Gothic" w:hAnsi="Century Gothic" w:cs="Century Gothic"/>
                      <w:b/>
                      <w:bCs/>
                      <w:color w:val="003D73"/>
                      <w:sz w:val="32"/>
                      <w:szCs w:val="32"/>
                    </w:rPr>
                    <w:lastRenderedPageBreak/>
                    <w:t>Languages</w:t>
                  </w:r>
                </w:p>
                <w:tbl>
                  <w:tblPr>
                    <w:tblStyle w:val="divdocumentdivfirstparagraphTable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1530"/>
                    <w:gridCol w:w="1530"/>
                  </w:tblGrid>
                  <w:tr w:rsidR="00BE7177" w14:paraId="207A4203" w14:textId="77777777">
                    <w:trPr>
                      <w:tblCellSpacing w:w="0" w:type="dxa"/>
                    </w:trPr>
                    <w:tc>
                      <w:tcPr>
                        <w:tcW w:w="153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21671417" w14:textId="77777777" w:rsidR="00BE7177" w:rsidRDefault="00BE7177">
                        <w:pPr>
                          <w:pStyle w:val="documentcol-containerany"/>
                          <w:spacing w:line="360" w:lineRule="atLeast"/>
                          <w:rPr>
                            <w:rStyle w:val="documentcol-60"/>
                            <w:rFonts w:ascii="Century Gothic" w:eastAsia="Century Gothic" w:hAnsi="Century Gothic" w:cs="Century Gothic"/>
                            <w:color w:val="343434"/>
                          </w:rPr>
                        </w:pPr>
                        <w:r>
                          <w:rPr>
                            <w:rStyle w:val="documentratvtextp"/>
                            <w:rFonts w:ascii="Century Gothic" w:eastAsia="Century Gothic" w:hAnsi="Century Gothic" w:cs="Century Gothic"/>
                            <w:color w:val="343434"/>
                          </w:rPr>
                          <w:t xml:space="preserve">Marathi </w:t>
                        </w:r>
                      </w:p>
                    </w:tc>
                    <w:tc>
                      <w:tcPr>
                        <w:tcW w:w="153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0A7A7380" w14:textId="77777777" w:rsidR="00BE7177" w:rsidRDefault="00BE7177">
                        <w:pPr>
                          <w:pStyle w:val="documentcol-containerany"/>
                          <w:spacing w:line="320" w:lineRule="atLeast"/>
                          <w:jc w:val="right"/>
                          <w:rPr>
                            <w:rStyle w:val="documentcol-40"/>
                            <w:rFonts w:ascii="Century Gothic" w:eastAsia="Century Gothic" w:hAnsi="Century Gothic" w:cs="Century Gothic"/>
                            <w:color w:val="343434"/>
                          </w:rPr>
                        </w:pPr>
                        <w:r>
                          <w:rPr>
                            <w:rStyle w:val="documentcol-40"/>
                            <w:rFonts w:ascii="Century Gothic" w:eastAsia="Century Gothic" w:hAnsi="Century Gothic" w:cs="Century Gothic"/>
                            <w:noProof/>
                            <w:color w:val="343434"/>
                          </w:rPr>
                          <w:drawing>
                            <wp:inline distT="0" distB="0" distL="0" distR="0" wp14:anchorId="12CFEC25" wp14:editId="4DA2F4A0">
                              <wp:extent cx="7750773" cy="140232"/>
                              <wp:effectExtent l="0" t="0" r="0" b="0"/>
                              <wp:docPr id="100013" name="Picture 10001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13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750773" cy="14023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6ADB15F" w14:textId="77777777" w:rsidR="00BE7177" w:rsidRDefault="00BE7177">
                        <w:pPr>
                          <w:pStyle w:val="documentcol-containerany"/>
                          <w:spacing w:after="400" w:line="320" w:lineRule="atLeast"/>
                          <w:jc w:val="right"/>
                          <w:rPr>
                            <w:rStyle w:val="documentcol-40"/>
                            <w:rFonts w:ascii="Century Gothic" w:eastAsia="Century Gothic" w:hAnsi="Century Gothic" w:cs="Century Gothic"/>
                            <w:color w:val="343434"/>
                          </w:rPr>
                        </w:pPr>
                        <w:r>
                          <w:rPr>
                            <w:rStyle w:val="documentcol-containeranyCharacter"/>
                            <w:rFonts w:ascii="Century Gothic" w:eastAsia="Century Gothic" w:hAnsi="Century Gothic" w:cs="Century Gothic"/>
                            <w:color w:val="343434"/>
                          </w:rPr>
                          <w:t>Excellent</w:t>
                        </w:r>
                      </w:p>
                    </w:tc>
                  </w:tr>
                </w:tbl>
                <w:p w14:paraId="0D431EEC" w14:textId="77777777" w:rsidR="00BE7177" w:rsidRDefault="00BE7177">
                  <w:pPr>
                    <w:rPr>
                      <w:vanish/>
                    </w:rPr>
                  </w:pPr>
                </w:p>
                <w:tbl>
                  <w:tblPr>
                    <w:tblStyle w:val="divdocumentdivparagraph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1530"/>
                    <w:gridCol w:w="1530"/>
                  </w:tblGrid>
                  <w:tr w:rsidR="00BE7177" w14:paraId="5709BA1C" w14:textId="77777777">
                    <w:trPr>
                      <w:tblCellSpacing w:w="0" w:type="dxa"/>
                    </w:trPr>
                    <w:tc>
                      <w:tcPr>
                        <w:tcW w:w="153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6305EF31" w14:textId="77777777" w:rsidR="00BE7177" w:rsidRDefault="00BE7177">
                        <w:pPr>
                          <w:pStyle w:val="documentcol-containerany"/>
                          <w:spacing w:line="360" w:lineRule="atLeast"/>
                          <w:rPr>
                            <w:rStyle w:val="documentcol-60"/>
                            <w:rFonts w:ascii="Century Gothic" w:eastAsia="Century Gothic" w:hAnsi="Century Gothic" w:cs="Century Gothic"/>
                            <w:color w:val="343434"/>
                          </w:rPr>
                        </w:pPr>
                        <w:r>
                          <w:rPr>
                            <w:rStyle w:val="documentratvtextp"/>
                            <w:rFonts w:ascii="Century Gothic" w:eastAsia="Century Gothic" w:hAnsi="Century Gothic" w:cs="Century Gothic"/>
                            <w:color w:val="343434"/>
                          </w:rPr>
                          <w:t xml:space="preserve">Hindi </w:t>
                        </w:r>
                      </w:p>
                    </w:tc>
                    <w:tc>
                      <w:tcPr>
                        <w:tcW w:w="153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75B61220" w14:textId="77777777" w:rsidR="00BE7177" w:rsidRDefault="00BE7177">
                        <w:pPr>
                          <w:pStyle w:val="documentcol-containerany"/>
                          <w:spacing w:line="320" w:lineRule="atLeast"/>
                          <w:jc w:val="right"/>
                          <w:rPr>
                            <w:rStyle w:val="documentcol-40"/>
                            <w:rFonts w:ascii="Century Gothic" w:eastAsia="Century Gothic" w:hAnsi="Century Gothic" w:cs="Century Gothic"/>
                            <w:color w:val="343434"/>
                          </w:rPr>
                        </w:pPr>
                        <w:r>
                          <w:rPr>
                            <w:rStyle w:val="documentcol-40"/>
                            <w:rFonts w:ascii="Century Gothic" w:eastAsia="Century Gothic" w:hAnsi="Century Gothic" w:cs="Century Gothic"/>
                            <w:noProof/>
                            <w:color w:val="343434"/>
                          </w:rPr>
                          <w:drawing>
                            <wp:inline distT="0" distB="0" distL="0" distR="0" wp14:anchorId="7F8F7445" wp14:editId="3D6C7ECA">
                              <wp:extent cx="7750773" cy="140232"/>
                              <wp:effectExtent l="0" t="0" r="0" b="0"/>
                              <wp:docPr id="100015" name="Picture 10001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15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750773" cy="14023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4E241F8" w14:textId="519B154D" w:rsidR="00BE7177" w:rsidRDefault="00BE7177">
                        <w:pPr>
                          <w:pStyle w:val="documentcol-containerany"/>
                          <w:spacing w:after="400" w:line="320" w:lineRule="atLeast"/>
                          <w:jc w:val="right"/>
                          <w:rPr>
                            <w:rStyle w:val="documentcol-40"/>
                            <w:rFonts w:ascii="Century Gothic" w:eastAsia="Century Gothic" w:hAnsi="Century Gothic" w:cs="Century Gothic"/>
                            <w:color w:val="343434"/>
                          </w:rPr>
                        </w:pPr>
                        <w:r>
                          <w:rPr>
                            <w:rStyle w:val="documentcol-containeranyCharacter"/>
                            <w:rFonts w:ascii="Century Gothic" w:eastAsia="Century Gothic" w:hAnsi="Century Gothic" w:cs="Century Gothic"/>
                            <w:color w:val="343434"/>
                          </w:rPr>
                          <w:t>Excellent</w:t>
                        </w:r>
                      </w:p>
                    </w:tc>
                  </w:tr>
                </w:tbl>
                <w:p w14:paraId="2B35970B" w14:textId="77777777" w:rsidR="00BE7177" w:rsidRDefault="00BE7177">
                  <w:pPr>
                    <w:rPr>
                      <w:vanish/>
                    </w:rPr>
                  </w:pPr>
                </w:p>
                <w:tbl>
                  <w:tblPr>
                    <w:tblStyle w:val="divdocumentdivparagraph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1530"/>
                    <w:gridCol w:w="1530"/>
                  </w:tblGrid>
                  <w:tr w:rsidR="00BE7177" w14:paraId="1B1F46D5" w14:textId="77777777">
                    <w:trPr>
                      <w:tblCellSpacing w:w="0" w:type="dxa"/>
                    </w:trPr>
                    <w:tc>
                      <w:tcPr>
                        <w:tcW w:w="153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41F056CA" w14:textId="77777777" w:rsidR="00BE7177" w:rsidRDefault="00BE7177">
                        <w:pPr>
                          <w:pStyle w:val="documentcol-containerany"/>
                          <w:spacing w:line="360" w:lineRule="atLeast"/>
                          <w:rPr>
                            <w:rStyle w:val="documentcol-60"/>
                            <w:rFonts w:ascii="Century Gothic" w:eastAsia="Century Gothic" w:hAnsi="Century Gothic" w:cs="Century Gothic"/>
                            <w:color w:val="343434"/>
                          </w:rPr>
                        </w:pPr>
                        <w:r>
                          <w:rPr>
                            <w:rStyle w:val="documentratvtextp"/>
                            <w:rFonts w:ascii="Century Gothic" w:eastAsia="Century Gothic" w:hAnsi="Century Gothic" w:cs="Century Gothic"/>
                            <w:color w:val="343434"/>
                          </w:rPr>
                          <w:t xml:space="preserve">English </w:t>
                        </w:r>
                      </w:p>
                    </w:tc>
                    <w:tc>
                      <w:tcPr>
                        <w:tcW w:w="153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3C3E5C66" w14:textId="77777777" w:rsidR="00BE7177" w:rsidRDefault="00BE7177">
                        <w:pPr>
                          <w:pStyle w:val="documentcol-containerany"/>
                          <w:spacing w:line="320" w:lineRule="atLeast"/>
                          <w:jc w:val="right"/>
                          <w:rPr>
                            <w:rStyle w:val="documentcol-40"/>
                            <w:rFonts w:ascii="Century Gothic" w:eastAsia="Century Gothic" w:hAnsi="Century Gothic" w:cs="Century Gothic"/>
                            <w:color w:val="343434"/>
                          </w:rPr>
                        </w:pPr>
                        <w:r>
                          <w:rPr>
                            <w:rStyle w:val="documentcol-40"/>
                            <w:rFonts w:ascii="Century Gothic" w:eastAsia="Century Gothic" w:hAnsi="Century Gothic" w:cs="Century Gothic"/>
                            <w:noProof/>
                            <w:color w:val="343434"/>
                          </w:rPr>
                          <w:drawing>
                            <wp:inline distT="0" distB="0" distL="0" distR="0" wp14:anchorId="0648F1D0" wp14:editId="377177A7">
                              <wp:extent cx="7750773" cy="140232"/>
                              <wp:effectExtent l="0" t="0" r="0" b="0"/>
                              <wp:docPr id="100017" name="Picture 10001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17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750773" cy="14023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F6B86CD" w14:textId="77777777" w:rsidR="00BE7177" w:rsidRDefault="00BE7177">
                        <w:pPr>
                          <w:pStyle w:val="documentcol-containerany"/>
                          <w:spacing w:line="320" w:lineRule="atLeast"/>
                          <w:jc w:val="right"/>
                          <w:rPr>
                            <w:rStyle w:val="documentcol-40"/>
                            <w:rFonts w:ascii="Century Gothic" w:eastAsia="Century Gothic" w:hAnsi="Century Gothic" w:cs="Century Gothic"/>
                            <w:color w:val="343434"/>
                          </w:rPr>
                        </w:pPr>
                        <w:r>
                          <w:rPr>
                            <w:rStyle w:val="documentcol-containeranyCharacter"/>
                            <w:rFonts w:ascii="Century Gothic" w:eastAsia="Century Gothic" w:hAnsi="Century Gothic" w:cs="Century Gothic"/>
                            <w:color w:val="343434"/>
                          </w:rPr>
                          <w:t>Good</w:t>
                        </w:r>
                      </w:p>
                    </w:tc>
                  </w:tr>
                </w:tbl>
                <w:p w14:paraId="19ED237C" w14:textId="77777777" w:rsidR="00BE7177" w:rsidRDefault="00BE7177">
                  <w:pPr>
                    <w:rPr>
                      <w:rStyle w:val="divdocumentparentContainerleft-box"/>
                      <w:rFonts w:ascii="Century Gothic" w:eastAsia="Century Gothic" w:hAnsi="Century Gothic" w:cs="Century Gothic"/>
                      <w:b/>
                      <w:bCs/>
                      <w:color w:val="003D73"/>
                      <w:sz w:val="32"/>
                      <w:szCs w:val="32"/>
                    </w:rPr>
                  </w:pPr>
                </w:p>
              </w:tc>
              <w:tc>
                <w:tcPr>
                  <w:tcW w:w="560" w:type="dxa"/>
                  <w:vMerge w:val="restart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977182D" w14:textId="77777777" w:rsidR="00BE7177" w:rsidRDefault="00BE7177">
                  <w:pPr>
                    <w:pStyle w:val="divpadding-boxParagraph"/>
                    <w:spacing w:line="360" w:lineRule="atLeast"/>
                    <w:rPr>
                      <w:rStyle w:val="divpadding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</w:p>
              </w:tc>
              <w:tc>
                <w:tcPr>
                  <w:tcW w:w="8220" w:type="dxa"/>
                  <w:tcBorders>
                    <w:left w:val="single" w:sz="8" w:space="0" w:color="D5D6D6"/>
                    <w:bottom w:val="single" w:sz="4" w:space="0" w:color="auto"/>
                  </w:tcBorders>
                  <w:tcMar>
                    <w:top w:w="0" w:type="dxa"/>
                    <w:left w:w="10" w:type="dxa"/>
                    <w:bottom w:w="400" w:type="dxa"/>
                    <w:right w:w="0" w:type="dxa"/>
                  </w:tcMar>
                  <w:hideMark/>
                </w:tcPr>
                <w:p w14:paraId="28E73ECE" w14:textId="2E763BFE" w:rsidR="00BE7177" w:rsidRPr="00CB3D4E" w:rsidRDefault="00BE7177">
                  <w:pPr>
                    <w:pStyle w:val="divdocumentparentContainerright-boxsectionexperienceheading"/>
                    <w:pBdr>
                      <w:bottom w:val="single" w:sz="8" w:space="3" w:color="D5D6D6"/>
                    </w:pBdr>
                    <w:spacing w:after="200" w:line="320" w:lineRule="exact"/>
                    <w:ind w:left="460" w:right="400"/>
                    <w:rPr>
                      <w:rStyle w:val="divdocumentright-boxsectiontitle"/>
                      <w:rFonts w:eastAsia="Century Gothic"/>
                      <w:b/>
                      <w:bCs/>
                      <w:color w:val="003D73"/>
                      <w:sz w:val="32"/>
                      <w:szCs w:val="32"/>
                    </w:rPr>
                  </w:pPr>
                  <w:r w:rsidRPr="00CB3D4E">
                    <w:rPr>
                      <w:rStyle w:val="divdocumentparentContainerright-box"/>
                      <w:rFonts w:ascii="Century Gothic" w:eastAsia="Century Gothic" w:hAnsi="Century Gothic" w:cs="Century Gothic"/>
                      <w:b/>
                      <w:bCs/>
                      <w:noProof/>
                      <w:color w:val="343434"/>
                      <w:sz w:val="22"/>
                      <w:szCs w:val="22"/>
                    </w:rPr>
                    <w:drawing>
                      <wp:anchor distT="0" distB="0" distL="114300" distR="114300" simplePos="0" relativeHeight="251667456" behindDoc="0" locked="0" layoutInCell="1" allowOverlap="1" wp14:anchorId="17081943" wp14:editId="2CBDDFC8">
                        <wp:simplePos x="0" y="0"/>
                        <wp:positionH relativeFrom="column">
                          <wp:posOffset>-114300</wp:posOffset>
                        </wp:positionH>
                        <wp:positionV relativeFrom="paragraph">
                          <wp:posOffset>0</wp:posOffset>
                        </wp:positionV>
                        <wp:extent cx="305044" cy="305220"/>
                        <wp:effectExtent l="0" t="0" r="0" b="0"/>
                        <wp:wrapNone/>
                        <wp:docPr id="100019" name="Picture 100019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19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5044" cy="3052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CB3D4E">
                    <w:rPr>
                      <w:rStyle w:val="divdocumentright-boxsectiontitle"/>
                      <w:rFonts w:eastAsia="Century Gothic"/>
                      <w:b/>
                      <w:bCs/>
                      <w:color w:val="003D73"/>
                      <w:sz w:val="32"/>
                      <w:szCs w:val="32"/>
                    </w:rPr>
                    <w:t>Project</w:t>
                  </w:r>
                </w:p>
                <w:p w14:paraId="36B5C6BA" w14:textId="4532F4AC" w:rsidR="00BE7177" w:rsidRDefault="00BE7177">
                  <w:pPr>
                    <w:pStyle w:val="divdocumentparentContainerright-boxsectionexperienceheading"/>
                    <w:pBdr>
                      <w:bottom w:val="single" w:sz="8" w:space="3" w:color="D5D6D6"/>
                    </w:pBdr>
                    <w:spacing w:after="200" w:line="320" w:lineRule="exact"/>
                    <w:ind w:left="460" w:right="400"/>
                    <w:rPr>
                      <w:rStyle w:val="divdocumentright-boxsectiontitle"/>
                      <w:rFonts w:eastAsia="Century Gothic"/>
                      <w:sz w:val="28"/>
                      <w:szCs w:val="28"/>
                    </w:rPr>
                  </w:pPr>
                  <w:r w:rsidRPr="00E7434C">
                    <w:rPr>
                      <w:rStyle w:val="divdocumentright-boxsectiontitle"/>
                      <w:rFonts w:eastAsia="Century Gothic"/>
                      <w:b/>
                      <w:bCs/>
                      <w:sz w:val="28"/>
                      <w:szCs w:val="28"/>
                    </w:rPr>
                    <w:t>AWS Web Application Deployment</w:t>
                  </w:r>
                  <w:r>
                    <w:rPr>
                      <w:rStyle w:val="divdocumentright-boxsectiontitle"/>
                      <w:rFonts w:eastAsia="Century Gothic"/>
                      <w:sz w:val="28"/>
                      <w:szCs w:val="28"/>
                    </w:rPr>
                    <w:t>.</w:t>
                  </w:r>
                </w:p>
                <w:p w14:paraId="42632DF8" w14:textId="4E414873" w:rsidR="00BE7177" w:rsidRDefault="00BE7177">
                  <w:pPr>
                    <w:pStyle w:val="divdocumentparentContainerright-boxsectionexperienceheading"/>
                    <w:pBdr>
                      <w:bottom w:val="single" w:sz="8" w:space="3" w:color="D5D6D6"/>
                    </w:pBdr>
                    <w:spacing w:after="200" w:line="320" w:lineRule="exact"/>
                    <w:ind w:left="460" w:right="400"/>
                    <w:rPr>
                      <w:rStyle w:val="divdocumentright-boxsectiontitle"/>
                      <w:rFonts w:eastAsia="Century Gothic"/>
                      <w:sz w:val="28"/>
                      <w:szCs w:val="28"/>
                    </w:rPr>
                  </w:pPr>
                  <w:r>
                    <w:rPr>
                      <w:rStyle w:val="divdocumentright-boxsectiontitle"/>
                      <w:rFonts w:eastAsia="Century Gothic"/>
                      <w:sz w:val="28"/>
                      <w:szCs w:val="28"/>
                    </w:rPr>
                    <w:t>Launched and configured Amazon Linux 2 Ec2 instance to connect to RDS cluster.</w:t>
                  </w:r>
                </w:p>
                <w:p w14:paraId="7A4DF2D3" w14:textId="3B3581B2" w:rsidR="00BE7177" w:rsidRDefault="00BE7177">
                  <w:pPr>
                    <w:pStyle w:val="divdocumentparentContainerright-boxsectionexperienceheading"/>
                    <w:pBdr>
                      <w:bottom w:val="single" w:sz="8" w:space="3" w:color="D5D6D6"/>
                    </w:pBdr>
                    <w:spacing w:after="200" w:line="320" w:lineRule="exact"/>
                    <w:ind w:left="460" w:right="400"/>
                    <w:rPr>
                      <w:rStyle w:val="divdocumentright-boxsectiontitle"/>
                      <w:rFonts w:eastAsia="Century Gothic"/>
                      <w:sz w:val="28"/>
                      <w:szCs w:val="28"/>
                    </w:rPr>
                  </w:pPr>
                  <w:r>
                    <w:rPr>
                      <w:rStyle w:val="divdocumentright-boxsectiontitle"/>
                      <w:rFonts w:eastAsia="Century Gothic"/>
                      <w:sz w:val="28"/>
                      <w:szCs w:val="28"/>
                    </w:rPr>
                    <w:t>Developed a PHP based web application with MySQL database integration.</w:t>
                  </w:r>
                </w:p>
                <w:p w14:paraId="2DBC89AC" w14:textId="578E8985" w:rsidR="00BE7177" w:rsidRDefault="00BE7177">
                  <w:pPr>
                    <w:pStyle w:val="divdocumentparentContainerright-boxsectionexperienceheading"/>
                    <w:pBdr>
                      <w:bottom w:val="single" w:sz="8" w:space="3" w:color="D5D6D6"/>
                    </w:pBdr>
                    <w:spacing w:after="200" w:line="320" w:lineRule="exact"/>
                    <w:ind w:left="460" w:right="400"/>
                    <w:rPr>
                      <w:rStyle w:val="divdocumentright-boxsectiontitle"/>
                      <w:rFonts w:eastAsia="Century Gothic"/>
                      <w:sz w:val="28"/>
                      <w:szCs w:val="28"/>
                    </w:rPr>
                  </w:pPr>
                  <w:r>
                    <w:rPr>
                      <w:rStyle w:val="divdocumentright-boxsectiontitle"/>
                      <w:rFonts w:eastAsia="Century Gothic"/>
                      <w:sz w:val="28"/>
                      <w:szCs w:val="28"/>
                    </w:rPr>
                    <w:t>Set up HTTPS and HTTP to HTTPS redirection.</w:t>
                  </w:r>
                </w:p>
                <w:p w14:paraId="026567EB" w14:textId="7640C924" w:rsidR="00BE7177" w:rsidRDefault="00BE7177" w:rsidP="00160E3F">
                  <w:pPr>
                    <w:pStyle w:val="divdocumentparentContainerright-boxsectionexperienceheading"/>
                    <w:pBdr>
                      <w:bottom w:val="single" w:sz="8" w:space="3" w:color="D5D6D6"/>
                    </w:pBdr>
                    <w:spacing w:after="200" w:line="320" w:lineRule="exact"/>
                    <w:ind w:left="460" w:right="400"/>
                    <w:rPr>
                      <w:rStyle w:val="divdocumentright-boxsectiontitle"/>
                      <w:rFonts w:eastAsia="Century Gothic"/>
                      <w:sz w:val="28"/>
                      <w:szCs w:val="28"/>
                    </w:rPr>
                  </w:pPr>
                  <w:r>
                    <w:rPr>
                      <w:rStyle w:val="divdocumentright-boxsectiontitle"/>
                      <w:rFonts w:eastAsia="Century Gothic"/>
                      <w:sz w:val="28"/>
                      <w:szCs w:val="28"/>
                    </w:rPr>
                    <w:t>Deployed infrastructure for scalability using Golden AMI and ALB, and ASG.</w:t>
                  </w:r>
                </w:p>
                <w:p w14:paraId="4D484D8F" w14:textId="49D5268A" w:rsidR="00BE7177" w:rsidRDefault="00BE7177" w:rsidP="00160E3F">
                  <w:pPr>
                    <w:pStyle w:val="divdocumentparentContainerright-boxsectionexperienceheading"/>
                    <w:pBdr>
                      <w:bottom w:val="single" w:sz="8" w:space="3" w:color="D5D6D6"/>
                    </w:pBdr>
                    <w:spacing w:after="200" w:line="320" w:lineRule="exact"/>
                    <w:ind w:left="460" w:right="400"/>
                    <w:rPr>
                      <w:rStyle w:val="divdocumentright-boxsectiontitle"/>
                      <w:rFonts w:eastAsia="Century Gothic"/>
                      <w:sz w:val="28"/>
                      <w:szCs w:val="28"/>
                    </w:rPr>
                  </w:pPr>
                  <w:r>
                    <w:rPr>
                      <w:rStyle w:val="divdocumentright-boxsectiontitle"/>
                      <w:rFonts w:eastAsia="Century Gothic"/>
                      <w:sz w:val="28"/>
                      <w:szCs w:val="28"/>
                    </w:rPr>
                    <w:t>Implemented CloudWatch Alarms for EC2 instance state monitoring.</w:t>
                  </w:r>
                </w:p>
                <w:p w14:paraId="216E10A3" w14:textId="4DF94665" w:rsidR="00BE7177" w:rsidRDefault="00BE7177" w:rsidP="00160E3F">
                  <w:pPr>
                    <w:pStyle w:val="divdocumentparentContainerright-boxsectionexperienceheading"/>
                    <w:pBdr>
                      <w:bottom w:val="single" w:sz="8" w:space="3" w:color="D5D6D6"/>
                    </w:pBdr>
                    <w:spacing w:after="200" w:line="320" w:lineRule="exact"/>
                    <w:ind w:left="460" w:right="400"/>
                    <w:rPr>
                      <w:rStyle w:val="divdocumentright-boxsectiontitle"/>
                      <w:rFonts w:eastAsia="Century Gothic"/>
                      <w:sz w:val="28"/>
                      <w:szCs w:val="28"/>
                    </w:rPr>
                  </w:pPr>
                  <w:r w:rsidRPr="00FE4A84">
                    <w:rPr>
                      <w:rStyle w:val="divdocumentright-boxsectiontitle"/>
                      <w:rFonts w:eastAsia="Century Gothic"/>
                      <w:b/>
                      <w:bCs/>
                      <w:sz w:val="28"/>
                      <w:szCs w:val="28"/>
                    </w:rPr>
                    <w:t>AWS services:</w:t>
                  </w:r>
                  <w:r w:rsidRPr="00FE4A84">
                    <w:rPr>
                      <w:rStyle w:val="divdocumentright-boxsectiontitle"/>
                      <w:rFonts w:eastAsia="Century Gothic"/>
                      <w:sz w:val="28"/>
                      <w:szCs w:val="28"/>
                    </w:rPr>
                    <w:t xml:space="preserve"> </w:t>
                  </w:r>
                  <w:r>
                    <w:rPr>
                      <w:rStyle w:val="divdocumentright-boxsectiontitle"/>
                      <w:rFonts w:eastAsia="Century Gothic"/>
                      <w:sz w:val="28"/>
                      <w:szCs w:val="28"/>
                    </w:rPr>
                    <w:t>EC2, RDS, EFS, Auto scaling, CloudWatch</w:t>
                  </w:r>
                </w:p>
                <w:p w14:paraId="3D68CA93" w14:textId="77777777" w:rsidR="00BE7177" w:rsidRDefault="00BE7177" w:rsidP="00160E3F">
                  <w:pPr>
                    <w:pStyle w:val="divdocumentparentContainerright-boxsectionexperienceheading"/>
                    <w:pBdr>
                      <w:bottom w:val="single" w:sz="8" w:space="3" w:color="D5D6D6"/>
                    </w:pBdr>
                    <w:spacing w:after="200" w:line="320" w:lineRule="exact"/>
                    <w:ind w:left="460" w:right="400"/>
                    <w:rPr>
                      <w:rStyle w:val="divdocumentright-boxsectiontitle"/>
                      <w:rFonts w:eastAsia="Century Gothic"/>
                      <w:sz w:val="28"/>
                      <w:szCs w:val="28"/>
                    </w:rPr>
                  </w:pPr>
                  <w:r w:rsidRPr="00FE4A84">
                    <w:rPr>
                      <w:rStyle w:val="divdocumentright-boxsectiontitle"/>
                      <w:rFonts w:eastAsia="Century Gothic"/>
                      <w:b/>
                      <w:bCs/>
                      <w:sz w:val="28"/>
                      <w:szCs w:val="28"/>
                    </w:rPr>
                    <w:t>Web Development:</w:t>
                  </w:r>
                  <w:r>
                    <w:rPr>
                      <w:rStyle w:val="divdocumentright-boxsectiontitle"/>
                      <w:rFonts w:eastAsia="Century Gothic"/>
                      <w:sz w:val="28"/>
                      <w:szCs w:val="28"/>
                    </w:rPr>
                    <w:t xml:space="preserve"> basic HTML and PHP (learned during project)</w:t>
                  </w:r>
                </w:p>
                <w:p w14:paraId="16B7F97A" w14:textId="74CA5F7A" w:rsidR="00BE7177" w:rsidRDefault="00BE7177" w:rsidP="00160E3F">
                  <w:pPr>
                    <w:pStyle w:val="divdocumentparentContainerright-boxsectionexperienceheading"/>
                    <w:pBdr>
                      <w:bottom w:val="single" w:sz="8" w:space="3" w:color="D5D6D6"/>
                    </w:pBdr>
                    <w:spacing w:after="200" w:line="320" w:lineRule="exact"/>
                    <w:ind w:left="460" w:right="400"/>
                    <w:rPr>
                      <w:rStyle w:val="divdocumentright-boxsectiontitle"/>
                      <w:rFonts w:eastAsia="Century Gothic"/>
                      <w:sz w:val="28"/>
                      <w:szCs w:val="28"/>
                    </w:rPr>
                  </w:pPr>
                  <w:r>
                    <w:rPr>
                      <w:rStyle w:val="divdocumentright-boxsectiontitle"/>
                      <w:rFonts w:eastAsia="Century Gothic"/>
                      <w:b/>
                      <w:bCs/>
                      <w:sz w:val="28"/>
                      <w:szCs w:val="28"/>
                    </w:rPr>
                    <w:t>Database:</w:t>
                  </w:r>
                  <w:r>
                    <w:rPr>
                      <w:rStyle w:val="divdocumentright-boxsectiontitle"/>
                      <w:rFonts w:eastAsia="Century Gothic"/>
                      <w:sz w:val="28"/>
                      <w:szCs w:val="28"/>
                    </w:rPr>
                    <w:t xml:space="preserve"> MYSQL (configured and manage for the project) </w:t>
                  </w:r>
                </w:p>
                <w:p w14:paraId="2E0E6F5A" w14:textId="1B68A356" w:rsidR="00BE7177" w:rsidRDefault="00BE7177" w:rsidP="00160E3F">
                  <w:pPr>
                    <w:pStyle w:val="divdocumentparentContainerright-boxsectionexperienceheading"/>
                    <w:pBdr>
                      <w:bottom w:val="single" w:sz="8" w:space="3" w:color="D5D6D6"/>
                    </w:pBdr>
                    <w:spacing w:after="200" w:line="320" w:lineRule="exact"/>
                    <w:ind w:left="460" w:right="400"/>
                    <w:rPr>
                      <w:rStyle w:val="divdocumentright-boxsectiontitle"/>
                      <w:rFonts w:eastAsia="Century Gothic"/>
                      <w:sz w:val="28"/>
                      <w:szCs w:val="28"/>
                    </w:rPr>
                  </w:pPr>
                  <w:r w:rsidRPr="00FE4A84">
                    <w:rPr>
                      <w:rStyle w:val="divdocumentright-boxsectiontitle"/>
                      <w:rFonts w:eastAsia="Century Gothic"/>
                      <w:b/>
                      <w:bCs/>
                      <w:sz w:val="28"/>
                      <w:szCs w:val="28"/>
                    </w:rPr>
                    <w:t>Security:</w:t>
                  </w:r>
                  <w:r>
                    <w:rPr>
                      <w:rStyle w:val="divdocumentright-boxsectiontitle"/>
                      <w:rFonts w:eastAsia="Century Gothic"/>
                      <w:sz w:val="28"/>
                      <w:szCs w:val="28"/>
                    </w:rPr>
                    <w:t xml:space="preserve"> SSL/TLS, HTTPS configuration</w:t>
                  </w:r>
                </w:p>
                <w:p w14:paraId="72BAE05B" w14:textId="6ADF225B" w:rsidR="00BE7177" w:rsidRDefault="00BE7177" w:rsidP="00160E3F">
                  <w:pPr>
                    <w:pStyle w:val="divdocumentparentContainerright-boxsectionexperienceheading"/>
                    <w:pBdr>
                      <w:bottom w:val="single" w:sz="8" w:space="3" w:color="D5D6D6"/>
                    </w:pBdr>
                    <w:spacing w:after="200" w:line="320" w:lineRule="exact"/>
                    <w:ind w:left="460" w:right="400"/>
                    <w:rPr>
                      <w:rStyle w:val="divdocumentright-boxsectiontitle"/>
                      <w:rFonts w:eastAsia="Century Gothic"/>
                      <w:sz w:val="28"/>
                      <w:szCs w:val="28"/>
                    </w:rPr>
                  </w:pPr>
                  <w:r w:rsidRPr="00FE4A84">
                    <w:rPr>
                      <w:rStyle w:val="divdocumentright-boxsectiontitle"/>
                      <w:rFonts w:eastAsia="Century Gothic"/>
                      <w:b/>
                      <w:bCs/>
                      <w:sz w:val="28"/>
                      <w:szCs w:val="28"/>
                    </w:rPr>
                    <w:t>Infrastructure Scaling:</w:t>
                  </w:r>
                  <w:r>
                    <w:rPr>
                      <w:rStyle w:val="divdocumentright-boxsectiontitle"/>
                      <w:rFonts w:eastAsia="Century Gothic"/>
                      <w:sz w:val="28"/>
                      <w:szCs w:val="28"/>
                    </w:rPr>
                    <w:t xml:space="preserve"> Golden AMI, ASG</w:t>
                  </w:r>
                </w:p>
                <w:p w14:paraId="69E8D49A" w14:textId="07E270AE" w:rsidR="00BE7177" w:rsidRDefault="00BE7177" w:rsidP="00160E3F">
                  <w:pPr>
                    <w:pStyle w:val="divdocumentparentContainerright-boxsectionexperienceheading"/>
                    <w:pBdr>
                      <w:bottom w:val="single" w:sz="8" w:space="3" w:color="D5D6D6"/>
                    </w:pBdr>
                    <w:spacing w:after="200" w:line="320" w:lineRule="exact"/>
                    <w:ind w:left="460" w:right="400"/>
                    <w:rPr>
                      <w:rStyle w:val="divdocumentright-boxsectiontitle"/>
                      <w:rFonts w:eastAsia="Century Gothic"/>
                      <w:sz w:val="28"/>
                      <w:szCs w:val="28"/>
                    </w:rPr>
                  </w:pPr>
                  <w:r w:rsidRPr="00FE4A84">
                    <w:rPr>
                      <w:rStyle w:val="divdocumentright-boxsectiontitle"/>
                      <w:rFonts w:eastAsia="Century Gothic"/>
                      <w:b/>
                      <w:bCs/>
                      <w:sz w:val="28"/>
                      <w:szCs w:val="28"/>
                    </w:rPr>
                    <w:t>Monitoring:</w:t>
                  </w:r>
                  <w:r>
                    <w:rPr>
                      <w:rStyle w:val="divdocumentright-boxsectiontitle"/>
                      <w:rFonts w:eastAsia="Century Gothic"/>
                      <w:sz w:val="28"/>
                      <w:szCs w:val="28"/>
                    </w:rPr>
                    <w:t xml:space="preserve"> CloudWatch Alarms</w:t>
                  </w:r>
                </w:p>
                <w:p w14:paraId="1B385BF0" w14:textId="498445C6" w:rsidR="00BE7177" w:rsidRDefault="00BE7177" w:rsidP="00160E3F">
                  <w:pPr>
                    <w:pStyle w:val="divdocumentparentContainerright-boxsectionexperienceheading"/>
                    <w:pBdr>
                      <w:bottom w:val="single" w:sz="8" w:space="3" w:color="D5D6D6"/>
                    </w:pBdr>
                    <w:spacing w:after="200" w:line="320" w:lineRule="exact"/>
                    <w:ind w:left="460" w:right="400"/>
                    <w:rPr>
                      <w:rStyle w:val="divdocumentright-boxsectiontitle"/>
                      <w:rFonts w:eastAsia="Century Gothic"/>
                      <w:sz w:val="28"/>
                      <w:szCs w:val="28"/>
                    </w:rPr>
                  </w:pPr>
                  <w:r w:rsidRPr="00FE4A84">
                    <w:rPr>
                      <w:rStyle w:val="divdocumentright-boxsectiontitle"/>
                      <w:rFonts w:eastAsia="Century Gothic"/>
                      <w:b/>
                      <w:bCs/>
                      <w:sz w:val="28"/>
                      <w:szCs w:val="28"/>
                    </w:rPr>
                    <w:t>Tools:</w:t>
                  </w:r>
                  <w:r>
                    <w:rPr>
                      <w:rStyle w:val="divdocumentright-boxsectiontitle"/>
                      <w:rFonts w:eastAsia="Century Gothic"/>
                      <w:sz w:val="28"/>
                      <w:szCs w:val="28"/>
                    </w:rPr>
                    <w:t xml:space="preserve"> Git/GitHub</w:t>
                  </w:r>
                </w:p>
                <w:p w14:paraId="207FC97F" w14:textId="77777777" w:rsidR="00BE7177" w:rsidRDefault="00BE7177">
                  <w:pPr>
                    <w:pStyle w:val="divdocumentparentContainerright-boxsectionexperienceheading"/>
                    <w:pBdr>
                      <w:bottom w:val="single" w:sz="8" w:space="3" w:color="D5D6D6"/>
                    </w:pBdr>
                    <w:spacing w:after="200" w:line="320" w:lineRule="exact"/>
                    <w:ind w:left="460" w:right="400"/>
                    <w:rPr>
                      <w:rStyle w:val="divdocumentright-boxsectiontitle"/>
                      <w:rFonts w:eastAsia="Century Gothic"/>
                      <w:sz w:val="28"/>
                      <w:szCs w:val="28"/>
                    </w:rPr>
                  </w:pPr>
                </w:p>
                <w:p w14:paraId="7104A7CE" w14:textId="77777777" w:rsidR="00BE7177" w:rsidRDefault="00BE7177">
                  <w:pPr>
                    <w:pStyle w:val="divdocumentparentContainerright-boxsectionexperienceheading"/>
                    <w:pBdr>
                      <w:bottom w:val="single" w:sz="8" w:space="3" w:color="D5D6D6"/>
                    </w:pBdr>
                    <w:spacing w:after="200" w:line="320" w:lineRule="exact"/>
                    <w:ind w:left="460" w:right="400"/>
                    <w:rPr>
                      <w:rStyle w:val="divdocumentright-boxsectiontitle"/>
                      <w:rFonts w:eastAsia="Century Gothic"/>
                      <w:sz w:val="28"/>
                      <w:szCs w:val="28"/>
                    </w:rPr>
                  </w:pPr>
                </w:p>
                <w:p w14:paraId="501A3A7D" w14:textId="77777777" w:rsidR="00BE7177" w:rsidRPr="00E7434C" w:rsidRDefault="00BE7177">
                  <w:pPr>
                    <w:pStyle w:val="divdocumentparentContainerright-boxsectionexperienceheading"/>
                    <w:pBdr>
                      <w:bottom w:val="single" w:sz="8" w:space="3" w:color="D5D6D6"/>
                    </w:pBdr>
                    <w:spacing w:after="200" w:line="320" w:lineRule="exact"/>
                    <w:ind w:left="460" w:right="400"/>
                    <w:rPr>
                      <w:rStyle w:val="divdocumentparentContainerright-box"/>
                      <w:rFonts w:ascii="Century Gothic" w:eastAsia="Century Gothic" w:hAnsi="Century Gothic" w:cs="Century Gothic"/>
                      <w:b/>
                      <w:bCs/>
                      <w:sz w:val="28"/>
                      <w:szCs w:val="28"/>
                    </w:rPr>
                  </w:pPr>
                </w:p>
                <w:p w14:paraId="1A981540" w14:textId="77777777" w:rsidR="00BE7177" w:rsidRDefault="00BE7177">
                  <w:pPr>
                    <w:rPr>
                      <w:vanish/>
                    </w:rPr>
                  </w:pPr>
                </w:p>
                <w:p w14:paraId="3203C894" w14:textId="77777777" w:rsidR="00BE7177" w:rsidRDefault="00BE7177">
                  <w:pPr>
                    <w:rPr>
                      <w:vanish/>
                    </w:rPr>
                  </w:pPr>
                </w:p>
                <w:p w14:paraId="3A06CF3B" w14:textId="77777777" w:rsidR="00BE7177" w:rsidRDefault="00BE7177">
                  <w:pPr>
                    <w:pStyle w:val="divdocumentparentContainerright-boxsectioneducationheading"/>
                    <w:pBdr>
                      <w:bottom w:val="single" w:sz="8" w:space="3" w:color="D5D6D6"/>
                    </w:pBdr>
                    <w:spacing w:before="400" w:after="200" w:line="440" w:lineRule="atLeast"/>
                    <w:ind w:left="460" w:right="400"/>
                    <w:rPr>
                      <w:rStyle w:val="divdocumentright-boxsectiontitle"/>
                      <w:rFonts w:ascii="Century Gothic" w:eastAsia="Century Gothic" w:hAnsi="Century Gothic" w:cs="Century Gothic"/>
                      <w:b/>
                      <w:bCs/>
                      <w:color w:val="003D73"/>
                      <w:sz w:val="32"/>
                      <w:szCs w:val="32"/>
                    </w:rPr>
                  </w:pPr>
                </w:p>
                <w:p w14:paraId="14F527CE" w14:textId="77777777" w:rsidR="00BE7177" w:rsidRDefault="00BE7177" w:rsidP="00FE4A84">
                  <w:pPr>
                    <w:pStyle w:val="divdocumentparentContainerright-boxsectioneducationheading"/>
                    <w:pBdr>
                      <w:bottom w:val="single" w:sz="8" w:space="3" w:color="D5D6D6"/>
                    </w:pBdr>
                    <w:spacing w:before="400" w:after="200" w:line="440" w:lineRule="atLeast"/>
                    <w:ind w:right="400"/>
                    <w:rPr>
                      <w:rStyle w:val="divdocumentright-boxsectiontitle"/>
                      <w:rFonts w:ascii="Century Gothic" w:eastAsia="Century Gothic" w:hAnsi="Century Gothic" w:cs="Century Gothic"/>
                      <w:b/>
                      <w:bCs/>
                      <w:color w:val="003D73"/>
                      <w:sz w:val="32"/>
                      <w:szCs w:val="32"/>
                    </w:rPr>
                  </w:pPr>
                </w:p>
                <w:p w14:paraId="60150339" w14:textId="1C04B4FF" w:rsidR="00BE7177" w:rsidRDefault="00BE7177" w:rsidP="00673C69">
                  <w:pPr>
                    <w:pStyle w:val="divdocumentparentContainerright-boxsectioneducationheading"/>
                    <w:pBdr>
                      <w:bottom w:val="single" w:sz="8" w:space="3" w:color="D5D6D6"/>
                    </w:pBdr>
                    <w:spacing w:before="400" w:after="200" w:line="440" w:lineRule="atLeast"/>
                    <w:ind w:right="400"/>
                    <w:rPr>
                      <w:rStyle w:val="divdocumentparentContainerright-box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right-boxsectiontitle"/>
                      <w:rFonts w:ascii="Century Gothic" w:eastAsia="Century Gothic" w:hAnsi="Century Gothic" w:cs="Century Gothic"/>
                      <w:b/>
                      <w:bCs/>
                      <w:color w:val="003D73"/>
                      <w:sz w:val="32"/>
                      <w:szCs w:val="32"/>
                    </w:rPr>
                    <w:t>Education</w:t>
                  </w:r>
                  <w:r>
                    <w:rPr>
                      <w:rStyle w:val="divdocumentparentContainerright-box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 </w:t>
                  </w:r>
                  <w:r>
                    <w:rPr>
                      <w:rStyle w:val="divdocumentparentContainerright-box"/>
                      <w:rFonts w:ascii="Century Gothic" w:eastAsia="Century Gothic" w:hAnsi="Century Gothic" w:cs="Century Gothic"/>
                      <w:b/>
                      <w:bCs/>
                      <w:noProof/>
                      <w:color w:val="343434"/>
                      <w:sz w:val="22"/>
                      <w:szCs w:val="22"/>
                    </w:rPr>
                    <w:drawing>
                      <wp:anchor distT="0" distB="0" distL="114300" distR="114300" simplePos="0" relativeHeight="251668480" behindDoc="0" locked="0" layoutInCell="1" allowOverlap="1" wp14:anchorId="0B3EB73A" wp14:editId="0007EF0F">
                        <wp:simplePos x="0" y="0"/>
                        <wp:positionH relativeFrom="column">
                          <wp:posOffset>-114300</wp:posOffset>
                        </wp:positionH>
                        <wp:positionV relativeFrom="paragraph">
                          <wp:posOffset>317500</wp:posOffset>
                        </wp:positionV>
                        <wp:extent cx="305044" cy="305220"/>
                        <wp:effectExtent l="0" t="0" r="0" b="0"/>
                        <wp:wrapNone/>
                        <wp:docPr id="100021" name="Picture 10002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21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5044" cy="3052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tbl>
                  <w:tblPr>
                    <w:tblStyle w:val="divdocumentright-boxexperienceparagraph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1300"/>
                    <w:gridCol w:w="520"/>
                    <w:gridCol w:w="5920"/>
                  </w:tblGrid>
                  <w:tr w:rsidR="00BE7177" w14:paraId="4EDD695E" w14:textId="77777777" w:rsidTr="00627A47">
                    <w:trPr>
                      <w:tblCellSpacing w:w="0" w:type="dxa"/>
                    </w:trPr>
                    <w:tc>
                      <w:tcPr>
                        <w:tcW w:w="130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4DAEDFDB" w14:textId="77777777" w:rsidR="00BE7177" w:rsidRDefault="00BE7177" w:rsidP="0062095F">
                        <w:pPr>
                          <w:pStyle w:val="divdocumentright-boxemptycellParagraph"/>
                          <w:spacing w:line="360" w:lineRule="atLeast"/>
                          <w:rPr>
                            <w:rStyle w:val="divdocumentright-boxemptycell"/>
                            <w:rFonts w:ascii="Century Gothic" w:eastAsia="Century Gothic" w:hAnsi="Century Gothic" w:cs="Century Gothic"/>
                            <w:color w:val="343434"/>
                            <w:spacing w:val="4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jobdates"/>
                            <w:rFonts w:ascii="Century Gothic" w:eastAsia="Century Gothic" w:hAnsi="Century Gothic" w:cs="Century Gothic"/>
                            <w:b/>
                            <w:bCs/>
                            <w:color w:val="343434"/>
                            <w:spacing w:val="4"/>
                          </w:rPr>
                          <w:t>2020-2022</w:t>
                        </w:r>
                      </w:p>
                    </w:tc>
                    <w:tc>
                      <w:tcPr>
                        <w:tcW w:w="52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bottom"/>
                        <w:hideMark/>
                      </w:tcPr>
                      <w:p w14:paraId="48CEC088" w14:textId="77777777" w:rsidR="00BE7177" w:rsidRDefault="00BE7177" w:rsidP="0062095F">
                        <w:pPr>
                          <w:pStyle w:val="divdocumentright-boxemptycellParagraph"/>
                          <w:spacing w:line="360" w:lineRule="atLeast"/>
                          <w:rPr>
                            <w:rStyle w:val="divdocumentright-boxpaddedlinedate-content"/>
                            <w:rFonts w:ascii="Century Gothic" w:eastAsia="Century Gothic" w:hAnsi="Century Gothic" w:cs="Century Gothic"/>
                            <w:color w:val="343434"/>
                            <w:spacing w:val="4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right-boxdatetablepindcell"/>
                            <w:rFonts w:ascii="Century Gothic" w:eastAsia="Century Gothic" w:hAnsi="Century Gothic" w:cs="Century Gothic"/>
                            <w:color w:val="343434"/>
                            <w:spacing w:val="4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  <w:tc>
                      <w:tcPr>
                        <w:tcW w:w="592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3EBCF16E" w14:textId="77777777" w:rsidR="00BE7177" w:rsidRDefault="00BE7177" w:rsidP="0062095F">
                        <w:pPr>
                          <w:pStyle w:val="divdocumentparentContainerright-boxsectionexperiencesinglecolumnpaddedline"/>
                          <w:spacing w:line="360" w:lineRule="atLeast"/>
                          <w:ind w:right="400"/>
                          <w:rPr>
                            <w:rStyle w:val="divdocumentright-boxdatetablesinglecolumn"/>
                            <w:rFonts w:ascii="Century Gothic" w:eastAsia="Century Gothic" w:hAnsi="Century Gothic" w:cs="Century Gothic"/>
                            <w:color w:val="343434"/>
                            <w:spacing w:val="4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xtBoldCharacter"/>
                            <w:rFonts w:eastAsia="Century Gothic"/>
                            <w:sz w:val="28"/>
                            <w:szCs w:val="28"/>
                          </w:rPr>
                          <w:t>Master of Business Administration</w:t>
                        </w:r>
                      </w:p>
                      <w:p w14:paraId="7186E27F" w14:textId="77777777" w:rsidR="00BE7177" w:rsidRDefault="00BE7177" w:rsidP="0062095F">
                        <w:pPr>
                          <w:pStyle w:val="divdocumentparentContainerright-boxsectionexperiencesinglecolumnpaddedline"/>
                          <w:spacing w:before="60" w:after="60" w:line="360" w:lineRule="atLeast"/>
                          <w:ind w:right="400"/>
                          <w:rPr>
                            <w:rStyle w:val="divdocumentright-boxdatetablesinglecolumn"/>
                            <w:rFonts w:ascii="Century Gothic" w:eastAsia="Century Gothic" w:hAnsi="Century Gothic" w:cs="Century Gothic"/>
                            <w:i/>
                            <w:iCs/>
                            <w:color w:val="343434"/>
                            <w:spacing w:val="4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i/>
                            <w:iCs/>
                            <w:color w:val="343434"/>
                            <w:spacing w:val="4"/>
                            <w:sz w:val="22"/>
                            <w:szCs w:val="22"/>
                          </w:rPr>
                          <w:t>Nagpur, Maharashtra</w:t>
                        </w:r>
                      </w:p>
                      <w:p w14:paraId="5EAC24A9" w14:textId="77777777" w:rsidR="00BE7177" w:rsidRPr="002334BB" w:rsidRDefault="00BE7177" w:rsidP="0062095F">
                        <w:pPr>
                          <w:pStyle w:val="divdocumentli"/>
                          <w:numPr>
                            <w:ilvl w:val="0"/>
                            <w:numId w:val="1"/>
                          </w:numPr>
                          <w:spacing w:line="360" w:lineRule="atLeast"/>
                          <w:ind w:left="260" w:right="400" w:hanging="261"/>
                          <w:rPr>
                            <w:rStyle w:val="divdocumentright-boxdatetablesinglecolumn"/>
                            <w:rFonts w:ascii="Century Gothic" w:eastAsia="Century Gothic" w:hAnsi="Century Gothic" w:cs="Century Gothic"/>
                            <w:color w:val="404040" w:themeColor="text1" w:themeTint="BF"/>
                            <w:spacing w:val="4"/>
                            <w:sz w:val="22"/>
                            <w:szCs w:val="22"/>
                          </w:rPr>
                        </w:pPr>
                        <w:r w:rsidRPr="002334BB">
                          <w:rPr>
                            <w:color w:val="404040" w:themeColor="text1" w:themeTint="BF"/>
                            <w:sz w:val="22"/>
                            <w:szCs w:val="22"/>
                          </w:rPr>
                          <w:t>G.H. Raisoni institute of Engineering and Technology.</w:t>
                        </w:r>
                        <w:r w:rsidRPr="002334BB">
                          <w:rPr>
                            <w:rStyle w:val="divdocumentright-boxdatetablesinglecolumn"/>
                            <w:rFonts w:ascii="Century Gothic" w:eastAsia="Century Gothic" w:hAnsi="Century Gothic" w:cs="Century Gothic"/>
                            <w:color w:val="404040" w:themeColor="text1" w:themeTint="BF"/>
                            <w:spacing w:val="4"/>
                            <w:sz w:val="22"/>
                            <w:szCs w:val="22"/>
                          </w:rPr>
                          <w:t xml:space="preserve"> </w:t>
                        </w:r>
                      </w:p>
                      <w:p w14:paraId="0D07516C" w14:textId="3D5BC962" w:rsidR="00BE7177" w:rsidRPr="002334BB" w:rsidRDefault="00BE7177" w:rsidP="0062095F">
                        <w:pPr>
                          <w:pStyle w:val="divdocumentli"/>
                          <w:numPr>
                            <w:ilvl w:val="0"/>
                            <w:numId w:val="1"/>
                          </w:numPr>
                          <w:spacing w:line="360" w:lineRule="atLeast"/>
                          <w:ind w:left="260" w:right="400" w:hanging="261"/>
                          <w:rPr>
                            <w:rStyle w:val="divdocumentright-boxdatetablesinglecolumn"/>
                            <w:rFonts w:ascii="Century Gothic" w:eastAsia="Century Gothic" w:hAnsi="Century Gothic" w:cs="Century Gothic"/>
                            <w:color w:val="404040" w:themeColor="text1" w:themeTint="BF"/>
                            <w:spacing w:val="4"/>
                            <w:sz w:val="22"/>
                            <w:szCs w:val="22"/>
                          </w:rPr>
                        </w:pPr>
                        <w:r w:rsidRPr="002334BB">
                          <w:rPr>
                            <w:color w:val="404040" w:themeColor="text1" w:themeTint="BF"/>
                            <w:sz w:val="22"/>
                            <w:szCs w:val="22"/>
                          </w:rPr>
                          <w:t>Rashtrasant Tukadogi Maharaj University, Nagpur.</w:t>
                        </w:r>
                      </w:p>
                      <w:p w14:paraId="6CCB5088" w14:textId="158BC6B3" w:rsidR="00BE7177" w:rsidRPr="0062095F" w:rsidRDefault="00BE7177" w:rsidP="0062095F">
                        <w:pPr>
                          <w:pStyle w:val="divdocumentli"/>
                          <w:numPr>
                            <w:ilvl w:val="0"/>
                            <w:numId w:val="1"/>
                          </w:numPr>
                          <w:spacing w:line="360" w:lineRule="atLeast"/>
                          <w:ind w:left="260" w:right="400" w:hanging="261"/>
                          <w:rPr>
                            <w:rStyle w:val="divdocumentright-boxdatetablesinglecolumn"/>
                            <w:rFonts w:ascii="Century Gothic" w:eastAsia="Century Gothic" w:hAnsi="Century Gothic" w:cs="Century Gothic"/>
                            <w:color w:val="343434"/>
                            <w:spacing w:val="4"/>
                            <w:sz w:val="22"/>
                            <w:szCs w:val="22"/>
                          </w:rPr>
                        </w:pPr>
                        <w:r w:rsidRPr="002334BB">
                          <w:rPr>
                            <w:rStyle w:val="divdocumentright-boxdatetablesinglecolumn"/>
                            <w:rFonts w:ascii="Century Gothic" w:eastAsia="Century Gothic" w:hAnsi="Century Gothic" w:cs="Century Gothic"/>
                            <w:color w:val="404040" w:themeColor="text1" w:themeTint="BF"/>
                            <w:spacing w:val="4"/>
                            <w:sz w:val="22"/>
                            <w:szCs w:val="22"/>
                          </w:rPr>
                          <w:t>CGPA – 7.44</w:t>
                        </w:r>
                      </w:p>
                    </w:tc>
                  </w:tr>
                </w:tbl>
                <w:p w14:paraId="684F90F1" w14:textId="77777777" w:rsidR="00BE7177" w:rsidRDefault="00BE7177">
                  <w:pPr>
                    <w:rPr>
                      <w:rStyle w:val="divdocumentparentContainerright-box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</w:pPr>
                </w:p>
                <w:p w14:paraId="58346C83" w14:textId="77777777" w:rsidR="00BE7177" w:rsidRDefault="00BE7177">
                  <w:pPr>
                    <w:rPr>
                      <w:rStyle w:val="divdocumentparentContainerright-box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</w:pPr>
                </w:p>
                <w:p w14:paraId="68C5B3E7" w14:textId="77777777" w:rsidR="00BE7177" w:rsidRDefault="00BE7177">
                  <w:pPr>
                    <w:rPr>
                      <w:rStyle w:val="divdocumentparentContainerright-box"/>
                      <w:rFonts w:ascii="Century Gothic" w:eastAsia="Century Gothic" w:hAnsi="Century Gothic" w:cs="Century Gothic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Style w:val="divdocumentparentContainerright-box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2017-2020             </w:t>
                  </w:r>
                  <w:r w:rsidRPr="002334BB">
                    <w:rPr>
                      <w:rStyle w:val="divdocumentparentContainerright-box"/>
                      <w:rFonts w:ascii="Century Gothic" w:eastAsia="Century Gothic" w:hAnsi="Century Gothic" w:cs="Century Gothic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Bachelor of Commerce in Computer </w:t>
                  </w:r>
                </w:p>
                <w:p w14:paraId="4BC65BD4" w14:textId="77777777" w:rsidR="00BE7177" w:rsidRDefault="00BE7177">
                  <w:pPr>
                    <w:rPr>
                      <w:rStyle w:val="divdocumentparentContainerright-box"/>
                      <w:rFonts w:ascii="Century Gothic" w:eastAsia="Century Gothic" w:hAnsi="Century Gothic" w:cs="Century Gothic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Style w:val="divdocumentparentContainerright-box"/>
                      <w:rFonts w:ascii="Century Gothic" w:eastAsia="Century Gothic" w:hAnsi="Century Gothic" w:cs="Century Gothic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                       </w:t>
                  </w:r>
                  <w:r w:rsidRPr="002334BB">
                    <w:rPr>
                      <w:rStyle w:val="divdocumentparentContainerright-box"/>
                      <w:rFonts w:ascii="Century Gothic" w:eastAsia="Century Gothic" w:hAnsi="Century Gothic" w:cs="Century Gothic"/>
                      <w:b/>
                      <w:bCs/>
                      <w:color w:val="000000" w:themeColor="text1"/>
                      <w:sz w:val="28"/>
                      <w:szCs w:val="28"/>
                    </w:rPr>
                    <w:t>Application</w:t>
                  </w:r>
                </w:p>
                <w:p w14:paraId="2B0DF439" w14:textId="77777777" w:rsidR="00BE7177" w:rsidRDefault="00BE7177" w:rsidP="002334BB">
                  <w:pPr>
                    <w:pStyle w:val="divdocumentparentContainerright-boxsectionexperiencesinglecolumnpaddedline"/>
                    <w:spacing w:before="60" w:after="60" w:line="360" w:lineRule="atLeast"/>
                    <w:ind w:right="400"/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parentContainerright-box"/>
                      <w:rFonts w:ascii="Century Gothic" w:eastAsia="Century Gothic" w:hAnsi="Century Gothic" w:cs="Century Gothic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                      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Nagpur, Maharashtra</w:t>
                  </w:r>
                </w:p>
                <w:p w14:paraId="17205587" w14:textId="1263CB05" w:rsidR="00BE7177" w:rsidRPr="002334BB" w:rsidRDefault="00BE7177" w:rsidP="002334BB">
                  <w:pPr>
                    <w:pStyle w:val="divdocumentparentContainerright-boxsectionexperiencesinglecolumnpaddedline"/>
                    <w:numPr>
                      <w:ilvl w:val="0"/>
                      <w:numId w:val="9"/>
                    </w:numPr>
                    <w:spacing w:before="60" w:after="60" w:line="360" w:lineRule="atLeast"/>
                    <w:ind w:right="400"/>
                    <w:rPr>
                      <w:rFonts w:ascii="Century Gothic" w:eastAsia="Century Gothic" w:hAnsi="Century Gothic" w:cs="Century Gothic"/>
                      <w:i/>
                      <w:iCs/>
                      <w:color w:val="404040" w:themeColor="text1" w:themeTint="BF"/>
                      <w:spacing w:val="4"/>
                      <w:sz w:val="22"/>
                      <w:szCs w:val="22"/>
                    </w:rPr>
                  </w:pPr>
                  <w:r w:rsidRPr="002334BB">
                    <w:rPr>
                      <w:color w:val="404040" w:themeColor="text1" w:themeTint="BF"/>
                      <w:sz w:val="22"/>
                      <w:szCs w:val="22"/>
                    </w:rPr>
                    <w:t xml:space="preserve">K R </w:t>
                  </w:r>
                  <w:r>
                    <w:rPr>
                      <w:color w:val="404040" w:themeColor="text1" w:themeTint="BF"/>
                      <w:sz w:val="22"/>
                      <w:szCs w:val="22"/>
                    </w:rPr>
                    <w:t>P</w:t>
                  </w:r>
                  <w:r w:rsidRPr="002334BB">
                    <w:rPr>
                      <w:color w:val="404040" w:themeColor="text1" w:themeTint="BF"/>
                      <w:sz w:val="22"/>
                      <w:szCs w:val="22"/>
                    </w:rPr>
                    <w:t>andav Mahavidyalaya Nagpur</w:t>
                  </w:r>
                </w:p>
                <w:p w14:paraId="57A9AF38" w14:textId="72C1ED05" w:rsidR="00BE7177" w:rsidRPr="002334BB" w:rsidRDefault="00BE7177" w:rsidP="002334BB">
                  <w:pPr>
                    <w:pStyle w:val="divdocumentparentContainerright-boxsectionexperiencesinglecolumnpaddedline"/>
                    <w:numPr>
                      <w:ilvl w:val="0"/>
                      <w:numId w:val="9"/>
                    </w:numPr>
                    <w:spacing w:before="60" w:after="60" w:line="360" w:lineRule="atLeast"/>
                    <w:ind w:right="400"/>
                    <w:rPr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 w:rsidRPr="002334BB">
                    <w:rPr>
                      <w:color w:val="404040" w:themeColor="text1" w:themeTint="BF"/>
                      <w:sz w:val="22"/>
                      <w:szCs w:val="22"/>
                    </w:rPr>
                    <w:t>Rashtrasant Tukadogi Maharaj University, Nagpur</w:t>
                  </w:r>
                </w:p>
                <w:p w14:paraId="676F6C80" w14:textId="3B9C2F7F" w:rsidR="00BE7177" w:rsidRPr="002334BB" w:rsidRDefault="00BE7177" w:rsidP="002334BB">
                  <w:pPr>
                    <w:pStyle w:val="divdocumentparentContainerright-boxsectionexperiencesinglecolumnpaddedline"/>
                    <w:numPr>
                      <w:ilvl w:val="0"/>
                      <w:numId w:val="9"/>
                    </w:numPr>
                    <w:spacing w:before="60" w:after="60" w:line="360" w:lineRule="atLeast"/>
                    <w:ind w:right="4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404040" w:themeColor="text1" w:themeTint="BF"/>
                      <w:spacing w:val="4"/>
                      <w:sz w:val="22"/>
                      <w:szCs w:val="22"/>
                    </w:rPr>
                  </w:pPr>
                  <w:r w:rsidRPr="002334B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404040" w:themeColor="text1" w:themeTint="BF"/>
                      <w:spacing w:val="4"/>
                      <w:sz w:val="22"/>
                      <w:szCs w:val="22"/>
                    </w:rPr>
                    <w:t>CGPA – 6.97</w:t>
                  </w:r>
                </w:p>
                <w:p w14:paraId="0E9F474F" w14:textId="515EFD15" w:rsidR="00BE7177" w:rsidRDefault="00BE7177">
                  <w:pPr>
                    <w:rPr>
                      <w:rStyle w:val="divdocumentparentContainerright-box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</w:pPr>
                  <w:r w:rsidRPr="002334BB">
                    <w:rPr>
                      <w:rStyle w:val="divdocumentparentContainerright-box"/>
                      <w:rFonts w:ascii="Century Gothic" w:eastAsia="Century Gothic" w:hAnsi="Century Gothic" w:cs="Century Gothic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    </w:t>
                  </w:r>
                </w:p>
              </w:tc>
            </w:tr>
            <w:tr w:rsidR="00BE7177" w14:paraId="3A88FD03" w14:textId="77777777" w:rsidTr="00BE7177">
              <w:trPr>
                <w:trHeight w:val="18216"/>
                <w:tblCellSpacing w:w="0" w:type="dxa"/>
              </w:trPr>
              <w:tc>
                <w:tcPr>
                  <w:tcW w:w="396" w:type="dxa"/>
                  <w:vMerge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40532B5D" w14:textId="77777777" w:rsidR="00BE7177" w:rsidRDefault="00BE7177">
                  <w:pPr>
                    <w:rPr>
                      <w:rStyle w:val="parentContainerCell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</w:p>
              </w:tc>
              <w:tc>
                <w:tcPr>
                  <w:tcW w:w="3060" w:type="dxa"/>
                  <w:vMerge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51B36AF2" w14:textId="77777777" w:rsidR="00BE7177" w:rsidRDefault="00BE7177">
                  <w:pPr>
                    <w:pStyle w:val="divdocumentleft-boxsectionnth-child1sectiontitle"/>
                    <w:pBdr>
                      <w:bottom w:val="single" w:sz="8" w:space="3" w:color="D5D6D6"/>
                    </w:pBdr>
                    <w:spacing w:after="200" w:line="320" w:lineRule="exact"/>
                    <w:rPr>
                      <w:rStyle w:val="divdocumentparentContainerleft-box"/>
                      <w:rFonts w:ascii="Century Gothic" w:eastAsia="Century Gothic" w:hAnsi="Century Gothic" w:cs="Century Gothic"/>
                      <w:b/>
                      <w:bCs/>
                      <w:color w:val="003D73"/>
                      <w:sz w:val="32"/>
                      <w:szCs w:val="32"/>
                    </w:rPr>
                  </w:pPr>
                </w:p>
              </w:tc>
              <w:tc>
                <w:tcPr>
                  <w:tcW w:w="560" w:type="dxa"/>
                  <w:vMerge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6B1AAFC9" w14:textId="77777777" w:rsidR="00BE7177" w:rsidRDefault="00BE7177">
                  <w:pPr>
                    <w:pStyle w:val="divpadding-boxParagraph"/>
                    <w:spacing w:line="360" w:lineRule="atLeast"/>
                    <w:rPr>
                      <w:rStyle w:val="divpadding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</w:p>
              </w:tc>
              <w:tc>
                <w:tcPr>
                  <w:tcW w:w="8220" w:type="dxa"/>
                  <w:tcBorders>
                    <w:top w:val="single" w:sz="4" w:space="0" w:color="auto"/>
                    <w:left w:val="single" w:sz="8" w:space="0" w:color="D5D6D6"/>
                    <w:bottom w:val="single" w:sz="4" w:space="0" w:color="auto"/>
                  </w:tcBorders>
                  <w:tcMar>
                    <w:top w:w="0" w:type="dxa"/>
                    <w:left w:w="10" w:type="dxa"/>
                    <w:bottom w:w="400" w:type="dxa"/>
                    <w:right w:w="0" w:type="dxa"/>
                  </w:tcMar>
                </w:tcPr>
                <w:p w14:paraId="79D6A51B" w14:textId="77777777" w:rsidR="00BE7177" w:rsidRPr="00BD28FD" w:rsidRDefault="00BE7177">
                  <w:pPr>
                    <w:pStyle w:val="divdocumentparentContainerright-boxsectionexperienceheading"/>
                    <w:pBdr>
                      <w:bottom w:val="single" w:sz="8" w:space="3" w:color="D5D6D6"/>
                    </w:pBdr>
                    <w:spacing w:after="200" w:line="320" w:lineRule="exact"/>
                    <w:ind w:left="460" w:right="400"/>
                    <w:rPr>
                      <w:rStyle w:val="divdocumentparentContainerright-box"/>
                      <w:rFonts w:ascii="Century Gothic" w:eastAsia="Century Gothic" w:hAnsi="Century Gothic" w:cs="Century Gothic"/>
                      <w:b/>
                      <w:bCs/>
                      <w:noProof/>
                      <w:color w:val="343434"/>
                      <w:sz w:val="22"/>
                      <w:szCs w:val="22"/>
                    </w:rPr>
                  </w:pPr>
                </w:p>
              </w:tc>
            </w:tr>
            <w:tr w:rsidR="00BE7177" w14:paraId="153A55B6" w14:textId="77777777" w:rsidTr="00BE7177">
              <w:trPr>
                <w:trHeight w:val="10896"/>
                <w:tblCellSpacing w:w="0" w:type="dxa"/>
              </w:trPr>
              <w:tc>
                <w:tcPr>
                  <w:tcW w:w="396" w:type="dxa"/>
                  <w:vMerge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0B718B57" w14:textId="77777777" w:rsidR="00BE7177" w:rsidRDefault="00BE7177">
                  <w:pPr>
                    <w:rPr>
                      <w:rStyle w:val="parentContainerCell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</w:p>
              </w:tc>
              <w:tc>
                <w:tcPr>
                  <w:tcW w:w="3060" w:type="dxa"/>
                  <w:vMerge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1DFB441A" w14:textId="77777777" w:rsidR="00BE7177" w:rsidRDefault="00BE7177">
                  <w:pPr>
                    <w:pStyle w:val="divdocumentleft-boxsectionnth-child1sectiontitle"/>
                    <w:pBdr>
                      <w:bottom w:val="single" w:sz="8" w:space="3" w:color="D5D6D6"/>
                    </w:pBdr>
                    <w:spacing w:after="200" w:line="320" w:lineRule="exact"/>
                    <w:rPr>
                      <w:rStyle w:val="divdocumentparentContainerleft-box"/>
                      <w:rFonts w:ascii="Century Gothic" w:eastAsia="Century Gothic" w:hAnsi="Century Gothic" w:cs="Century Gothic"/>
                      <w:b/>
                      <w:bCs/>
                      <w:color w:val="003D73"/>
                      <w:sz w:val="32"/>
                      <w:szCs w:val="32"/>
                    </w:rPr>
                  </w:pPr>
                </w:p>
              </w:tc>
              <w:tc>
                <w:tcPr>
                  <w:tcW w:w="560" w:type="dxa"/>
                  <w:vMerge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4B705576" w14:textId="77777777" w:rsidR="00BE7177" w:rsidRDefault="00BE7177">
                  <w:pPr>
                    <w:pStyle w:val="divpadding-boxParagraph"/>
                    <w:spacing w:line="360" w:lineRule="atLeast"/>
                    <w:rPr>
                      <w:rStyle w:val="divpadding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</w:p>
              </w:tc>
              <w:tc>
                <w:tcPr>
                  <w:tcW w:w="8220" w:type="dxa"/>
                  <w:tcBorders>
                    <w:top w:val="single" w:sz="4" w:space="0" w:color="auto"/>
                    <w:left w:val="single" w:sz="8" w:space="0" w:color="D5D6D6"/>
                  </w:tcBorders>
                  <w:tcMar>
                    <w:top w:w="0" w:type="dxa"/>
                    <w:left w:w="10" w:type="dxa"/>
                    <w:bottom w:w="400" w:type="dxa"/>
                    <w:right w:w="0" w:type="dxa"/>
                  </w:tcMar>
                </w:tcPr>
                <w:p w14:paraId="2F8B7CAA" w14:textId="77777777" w:rsidR="00BE7177" w:rsidRPr="00BD28FD" w:rsidRDefault="00BE7177">
                  <w:pPr>
                    <w:pStyle w:val="divdocumentparentContainerright-boxsectionexperienceheading"/>
                    <w:pBdr>
                      <w:bottom w:val="single" w:sz="8" w:space="3" w:color="D5D6D6"/>
                    </w:pBdr>
                    <w:spacing w:after="200" w:line="320" w:lineRule="exact"/>
                    <w:ind w:left="460" w:right="400"/>
                    <w:rPr>
                      <w:rStyle w:val="divdocumentparentContainerright-box"/>
                      <w:rFonts w:ascii="Century Gothic" w:eastAsia="Century Gothic" w:hAnsi="Century Gothic" w:cs="Century Gothic"/>
                      <w:b/>
                      <w:bCs/>
                      <w:noProof/>
                      <w:color w:val="343434"/>
                      <w:sz w:val="22"/>
                      <w:szCs w:val="22"/>
                    </w:rPr>
                  </w:pPr>
                </w:p>
              </w:tc>
            </w:tr>
          </w:tbl>
          <w:p w14:paraId="267448AC" w14:textId="77777777" w:rsidR="00791D3A" w:rsidRDefault="00791D3A">
            <w:pPr>
              <w:rPr>
                <w:rStyle w:val="parentContainer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</w:tr>
    </w:tbl>
    <w:p w14:paraId="734DCCBD" w14:textId="77777777" w:rsidR="00791D3A" w:rsidRDefault="00791D3A">
      <w:pPr>
        <w:rPr>
          <w:rFonts w:ascii="Century Gothic" w:eastAsia="Century Gothic" w:hAnsi="Century Gothic" w:cs="Century Gothic"/>
          <w:color w:val="343434"/>
          <w:sz w:val="22"/>
          <w:szCs w:val="22"/>
        </w:rPr>
      </w:pPr>
    </w:p>
    <w:sectPr w:rsidR="00791D3A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39DD480-89D8-4F47-8760-9383395B67E8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2" w:fontKey="{4A83878D-417D-4556-BA08-4ED207FFFE22}"/>
    <w:embedBold r:id="rId3" w:fontKey="{D957D027-6DC0-47B4-9A66-82F3ECF3D9B6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5D68062A-E1AD-47D6-99B9-4151035B21F4}"/>
    <w:embedBold r:id="rId5" w:fontKey="{C32BCCDB-B880-412F-BED0-FF78E3D2527C}"/>
    <w:embedItalic r:id="rId6" w:fontKey="{8ECA5949-B2F5-4AAD-8558-EED2819301E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4C06D40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87232E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8C2CE4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AFCE14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78495E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DAEEA5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1E0F94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AFCCF1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4EE43B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A9828B8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168AAA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736A09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7D6742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A1EC40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C80A23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0B8201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762B76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2D607A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2EAA7C5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DA2983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962239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9EC059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B449A9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A68169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82877B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116CE4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C1018B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13E14F4B"/>
    <w:multiLevelType w:val="multilevel"/>
    <w:tmpl w:val="13E14F4B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2E85E77"/>
    <w:multiLevelType w:val="hybridMultilevel"/>
    <w:tmpl w:val="71C4C83E"/>
    <w:lvl w:ilvl="0" w:tplc="400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5" w15:restartNumberingAfterBreak="0">
    <w:nsid w:val="302E7F84"/>
    <w:multiLevelType w:val="hybridMultilevel"/>
    <w:tmpl w:val="5D88BF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BC467C"/>
    <w:multiLevelType w:val="hybridMultilevel"/>
    <w:tmpl w:val="70A87322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6E004BAC"/>
    <w:multiLevelType w:val="multilevel"/>
    <w:tmpl w:val="A7060EE0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F293FD1"/>
    <w:multiLevelType w:val="hybridMultilevel"/>
    <w:tmpl w:val="DE808A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551F10"/>
    <w:multiLevelType w:val="hybridMultilevel"/>
    <w:tmpl w:val="A21695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721257"/>
    <w:multiLevelType w:val="multilevel"/>
    <w:tmpl w:val="6ECCE330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19327887">
    <w:abstractNumId w:val="0"/>
  </w:num>
  <w:num w:numId="2" w16cid:durableId="722481987">
    <w:abstractNumId w:val="1"/>
  </w:num>
  <w:num w:numId="3" w16cid:durableId="1191650765">
    <w:abstractNumId w:val="2"/>
  </w:num>
  <w:num w:numId="4" w16cid:durableId="432554555">
    <w:abstractNumId w:val="3"/>
  </w:num>
  <w:num w:numId="5" w16cid:durableId="350188669">
    <w:abstractNumId w:val="5"/>
  </w:num>
  <w:num w:numId="6" w16cid:durableId="599338256">
    <w:abstractNumId w:val="6"/>
  </w:num>
  <w:num w:numId="7" w16cid:durableId="629820593">
    <w:abstractNumId w:val="9"/>
  </w:num>
  <w:num w:numId="8" w16cid:durableId="58287136">
    <w:abstractNumId w:val="8"/>
  </w:num>
  <w:num w:numId="9" w16cid:durableId="1774399858">
    <w:abstractNumId w:val="4"/>
  </w:num>
  <w:num w:numId="10" w16cid:durableId="1935937869">
    <w:abstractNumId w:val="7"/>
  </w:num>
  <w:num w:numId="11" w16cid:durableId="170393928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D3A"/>
    <w:rsid w:val="00160E3F"/>
    <w:rsid w:val="002334BB"/>
    <w:rsid w:val="002D6B72"/>
    <w:rsid w:val="003D2C2F"/>
    <w:rsid w:val="003F50C0"/>
    <w:rsid w:val="0062095F"/>
    <w:rsid w:val="00673C69"/>
    <w:rsid w:val="006A1EC6"/>
    <w:rsid w:val="006A64D3"/>
    <w:rsid w:val="00791D3A"/>
    <w:rsid w:val="007A506E"/>
    <w:rsid w:val="008B21C1"/>
    <w:rsid w:val="008E222B"/>
    <w:rsid w:val="008F2E49"/>
    <w:rsid w:val="009B5FDA"/>
    <w:rsid w:val="00A203A8"/>
    <w:rsid w:val="00BD28FD"/>
    <w:rsid w:val="00BE7177"/>
    <w:rsid w:val="00C36D55"/>
    <w:rsid w:val="00CB3D4E"/>
    <w:rsid w:val="00CE4BD9"/>
    <w:rsid w:val="00CF60D6"/>
    <w:rsid w:val="00DE1AB9"/>
    <w:rsid w:val="00E02E69"/>
    <w:rsid w:val="00E45B46"/>
    <w:rsid w:val="00E4613E"/>
    <w:rsid w:val="00E551BD"/>
    <w:rsid w:val="00E7434C"/>
    <w:rsid w:val="00FD274D"/>
    <w:rsid w:val="00FE4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10D2A"/>
  <w15:docId w15:val="{C0287F3F-96D4-4509-9DB3-BD2FBE155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fontsize">
    <w:name w:val="div_document_fontsize"/>
    <w:basedOn w:val="Normal"/>
    <w:rPr>
      <w:sz w:val="22"/>
      <w:szCs w:val="22"/>
    </w:rPr>
  </w:style>
  <w:style w:type="character" w:customStyle="1" w:styleId="divdocumenttopsectionleft-box">
    <w:name w:val="div_document_topsection_left-box"/>
    <w:basedOn w:val="DefaultParagraphFont"/>
  </w:style>
  <w:style w:type="paragraph" w:customStyle="1" w:styleId="divdocumenttopsectionleft-boxsectionnth-child1">
    <w:name w:val="div_document_topsection_left-box_section_nth-child(1)"/>
    <w:basedOn w:val="Normal"/>
  </w:style>
  <w:style w:type="paragraph" w:customStyle="1" w:styleId="divdocumentdivfirstparagraph">
    <w:name w:val="div_document_div_firstparagraph"/>
    <w:basedOn w:val="Normal"/>
  </w:style>
  <w:style w:type="paragraph" w:customStyle="1" w:styleId="divdocumentname">
    <w:name w:val="div_document_name"/>
    <w:basedOn w:val="Normal"/>
    <w:pPr>
      <w:pBdr>
        <w:bottom w:val="none" w:sz="0" w:space="12" w:color="auto"/>
      </w:pBdr>
      <w:spacing w:line="750" w:lineRule="atLeast"/>
    </w:pPr>
    <w:rPr>
      <w:b/>
      <w:bCs/>
      <w:color w:val="003D73"/>
      <w:sz w:val="68"/>
      <w:szCs w:val="68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ivdocumentword-break">
    <w:name w:val="div_document_word-break"/>
    <w:basedOn w:val="DefaultParagraphFont"/>
  </w:style>
  <w:style w:type="paragraph" w:customStyle="1" w:styleId="documentresumeTitle">
    <w:name w:val="document_resumeTitle"/>
    <w:basedOn w:val="Normal"/>
    <w:rPr>
      <w:i/>
      <w:iCs/>
      <w:color w:val="003D73"/>
      <w:sz w:val="34"/>
      <w:szCs w:val="34"/>
    </w:rPr>
  </w:style>
  <w:style w:type="character" w:customStyle="1" w:styleId="divdocumenttopsectionright-box">
    <w:name w:val="div_document_topsection_right-box"/>
    <w:basedOn w:val="DefaultParagraphFont"/>
  </w:style>
  <w:style w:type="paragraph" w:customStyle="1" w:styleId="divdocumenttopsectionright-boxsectionparagraph">
    <w:name w:val="div_document_topsection_right-box_section_paragraph"/>
    <w:basedOn w:val="Normal"/>
    <w:pPr>
      <w:pBdr>
        <w:right w:val="none" w:sz="0" w:space="20" w:color="auto"/>
      </w:pBdr>
    </w:pPr>
  </w:style>
  <w:style w:type="paragraph" w:customStyle="1" w:styleId="divdocumentright-boxsummaryparagraphsinglecolumn">
    <w:name w:val="div_document_right-box_summary_paragraph_singlecolumn"/>
    <w:basedOn w:val="Normal"/>
  </w:style>
  <w:style w:type="paragraph" w:customStyle="1" w:styleId="p">
    <w:name w:val="p"/>
    <w:basedOn w:val="Normal"/>
  </w:style>
  <w:style w:type="table" w:customStyle="1" w:styleId="divdocumenttopsection">
    <w:name w:val="div_document_topsection"/>
    <w:basedOn w:val="TableNormal"/>
    <w:tblPr/>
  </w:style>
  <w:style w:type="character" w:customStyle="1" w:styleId="parentContainerCell">
    <w:name w:val="parentContainerCell"/>
    <w:basedOn w:val="DefaultParagraphFont"/>
  </w:style>
  <w:style w:type="paragraph" w:customStyle="1" w:styleId="parentContainerCellParagraph">
    <w:name w:val="parentContainerCell Paragraph"/>
    <w:basedOn w:val="Normal"/>
  </w:style>
  <w:style w:type="character" w:customStyle="1" w:styleId="divsidepaddingbox">
    <w:name w:val="div_sidepaddingbox"/>
    <w:basedOn w:val="div"/>
    <w:rPr>
      <w:bdr w:val="none" w:sz="0" w:space="0" w:color="auto"/>
      <w:vertAlign w:val="baseline"/>
    </w:rPr>
  </w:style>
  <w:style w:type="character" w:customStyle="1" w:styleId="div">
    <w:name w:val="div"/>
    <w:basedOn w:val="DefaultParagraphFont"/>
    <w:rPr>
      <w:bdr w:val="none" w:sz="0" w:space="0" w:color="auto"/>
      <w:vertAlign w:val="baseline"/>
    </w:rPr>
  </w:style>
  <w:style w:type="character" w:customStyle="1" w:styleId="divdocumentparentContainerleft-box">
    <w:name w:val="div_document_parentContainer_left-box"/>
    <w:basedOn w:val="DefaultParagraphFont"/>
  </w:style>
  <w:style w:type="paragraph" w:customStyle="1" w:styleId="divdocumentleft-boxsection">
    <w:name w:val="div_document_left-box_section"/>
    <w:basedOn w:val="Normal"/>
  </w:style>
  <w:style w:type="paragraph" w:customStyle="1" w:styleId="divdocumentleft-boxdivheading">
    <w:name w:val="div_document_left-box_div_heading"/>
    <w:basedOn w:val="Normal"/>
    <w:pPr>
      <w:spacing w:line="440" w:lineRule="atLeast"/>
    </w:pPr>
  </w:style>
  <w:style w:type="paragraph" w:customStyle="1" w:styleId="divdocumentleft-boxsectionnth-child1sectiontitle">
    <w:name w:val="div_document_left-box_section_nth-child(1)_sectiontitle"/>
    <w:basedOn w:val="Normal"/>
  </w:style>
  <w:style w:type="character" w:customStyle="1" w:styleId="divdocumentleft-boxsectionnth-child1sectiontitleCharacter">
    <w:name w:val="div_document_left-box_section_nth-child(1)_sectiontitle Character"/>
    <w:basedOn w:val="DefaultParagraphFont"/>
  </w:style>
  <w:style w:type="paragraph" w:customStyle="1" w:styleId="divParagraph">
    <w:name w:val="div Paragraph"/>
    <w:basedOn w:val="Normal"/>
  </w:style>
  <w:style w:type="paragraph" w:customStyle="1" w:styleId="divdocumentaddresssinglecolumn">
    <w:name w:val="div_document_address_singlecolumn"/>
    <w:basedOn w:val="Normal"/>
  </w:style>
  <w:style w:type="paragraph" w:customStyle="1" w:styleId="divdocumenttxtBold">
    <w:name w:val="div_document_txtBold"/>
    <w:basedOn w:val="Normal"/>
    <w:rPr>
      <w:b/>
      <w:bCs/>
    </w:rPr>
  </w:style>
  <w:style w:type="paragraph" w:customStyle="1" w:styleId="divdocumentmt5">
    <w:name w:val="div_document_mt5"/>
    <w:basedOn w:val="Normal"/>
  </w:style>
  <w:style w:type="paragraph" w:customStyle="1" w:styleId="divdocumentword-breakParagraph">
    <w:name w:val="div_document_word-break Paragraph"/>
    <w:basedOn w:val="Normal"/>
  </w:style>
  <w:style w:type="paragraph" w:customStyle="1" w:styleId="divdocumentleft-boxsectiontitle">
    <w:name w:val="div_document_left-box_sectiontitle"/>
    <w:basedOn w:val="Normal"/>
  </w:style>
  <w:style w:type="character" w:customStyle="1" w:styleId="documentcol-60">
    <w:name w:val="document_col-60"/>
    <w:basedOn w:val="DefaultParagraphFont"/>
  </w:style>
  <w:style w:type="paragraph" w:customStyle="1" w:styleId="divdocumentSECTIONHILTfirstparagraphratvtext">
    <w:name w:val="div_document_SECTION_HILT_firstparagraph_ratvtext"/>
    <w:basedOn w:val="Normal"/>
  </w:style>
  <w:style w:type="character" w:customStyle="1" w:styleId="documentratvtextp">
    <w:name w:val="document_ratvtext_p"/>
    <w:basedOn w:val="DefaultParagraphFont"/>
  </w:style>
  <w:style w:type="character" w:customStyle="1" w:styleId="divdocumentSECTIONHILTfirstparagraphratvtextCharacter">
    <w:name w:val="div_document_SECTION_HILT_firstparagraph_ratvtext Character"/>
    <w:basedOn w:val="DefaultParagraphFont"/>
  </w:style>
  <w:style w:type="character" w:customStyle="1" w:styleId="documentcol-40">
    <w:name w:val="document_col-40"/>
    <w:basedOn w:val="DefaultParagraphFont"/>
  </w:style>
  <w:style w:type="paragraph" w:customStyle="1" w:styleId="documentSECTIONHILTfirstparagraphcol-40divnth-child1">
    <w:name w:val="document_SECTION_HILT_firstparagraph_col-40_div_nth-child(1)"/>
    <w:basedOn w:val="Normal"/>
    <w:pPr>
      <w:spacing w:line="520" w:lineRule="atLeast"/>
    </w:pPr>
  </w:style>
  <w:style w:type="paragraph" w:customStyle="1" w:styleId="documentcol-containerany">
    <w:name w:val="document_col-container_any"/>
    <w:basedOn w:val="Normal"/>
    <w:rPr>
      <w:sz w:val="22"/>
      <w:szCs w:val="22"/>
    </w:rPr>
  </w:style>
  <w:style w:type="character" w:customStyle="1" w:styleId="documentcol-containeranyCharacter">
    <w:name w:val="document_col-container_any Character"/>
    <w:basedOn w:val="DefaultParagraphFont"/>
    <w:rPr>
      <w:sz w:val="22"/>
      <w:szCs w:val="22"/>
    </w:rPr>
  </w:style>
  <w:style w:type="table" w:customStyle="1" w:styleId="divdocumentdivfirstparagraphTable">
    <w:name w:val="div_document_div_firstparagraph Table"/>
    <w:basedOn w:val="TableNormal"/>
    <w:tblPr/>
  </w:style>
  <w:style w:type="paragraph" w:customStyle="1" w:styleId="divdocumentpaddedline">
    <w:name w:val="div_document_paddedline"/>
    <w:basedOn w:val="Normal"/>
  </w:style>
  <w:style w:type="character" w:customStyle="1" w:styleId="divdocumentpaddedlineCharacter">
    <w:name w:val="div_document_paddedline Character"/>
    <w:basedOn w:val="DefaultParagraphFont"/>
  </w:style>
  <w:style w:type="table" w:customStyle="1" w:styleId="divdocumentdivparagraph">
    <w:name w:val="div_document_div_paragraph"/>
    <w:basedOn w:val="TableNormal"/>
    <w:tblPr/>
  </w:style>
  <w:style w:type="character" w:customStyle="1" w:styleId="divpadding-box">
    <w:name w:val="div_padding-box"/>
    <w:basedOn w:val="div"/>
    <w:rPr>
      <w:bdr w:val="none" w:sz="0" w:space="0" w:color="auto"/>
      <w:vertAlign w:val="baseline"/>
    </w:rPr>
  </w:style>
  <w:style w:type="paragraph" w:customStyle="1" w:styleId="divpadding-boxParagraph">
    <w:name w:val="div_padding-box Paragraph"/>
    <w:basedOn w:val="divParagraph"/>
  </w:style>
  <w:style w:type="character" w:customStyle="1" w:styleId="divdocumentparentContainerright-box">
    <w:name w:val="div_document_parentContainer_right-box"/>
    <w:basedOn w:val="DefaultParagraphFont"/>
  </w:style>
  <w:style w:type="paragraph" w:customStyle="1" w:styleId="divdocumentparentContainerright-boxsectionexperience">
    <w:name w:val="div_document_parentContainer_right-box_section_experience"/>
    <w:basedOn w:val="Normal"/>
  </w:style>
  <w:style w:type="paragraph" w:customStyle="1" w:styleId="divdocumentparentContainerright-boxsectionexperienceheading">
    <w:name w:val="div_document_parentContainer_right-box_section_experience_heading"/>
    <w:basedOn w:val="Normal"/>
  </w:style>
  <w:style w:type="character" w:customStyle="1" w:styleId="divdocumentright-boxsectiontitle">
    <w:name w:val="div_document_right-box_sectiontitle"/>
    <w:basedOn w:val="DefaultParagraphFont"/>
  </w:style>
  <w:style w:type="character" w:customStyle="1" w:styleId="divdocumentright-boxemptycell">
    <w:name w:val="div_document_right-box_emptycell"/>
    <w:basedOn w:val="DefaultParagraphFont"/>
  </w:style>
  <w:style w:type="paragraph" w:customStyle="1" w:styleId="divdocumentright-boxemptycellParagraph">
    <w:name w:val="div_document_right-box_emptycell Paragraph"/>
    <w:basedOn w:val="Normal"/>
  </w:style>
  <w:style w:type="character" w:customStyle="1" w:styleId="divdocumentright-boxpaddedlinedate-content">
    <w:name w:val="div_document_right-box_paddedline_date-content"/>
    <w:basedOn w:val="DefaultParagraphFont"/>
    <w:rPr>
      <w:b/>
      <w:bCs/>
    </w:rPr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right-boxdatetablepindcell">
    <w:name w:val="div_document_right-box_datetable_pindcell"/>
    <w:basedOn w:val="DefaultParagraphFont"/>
  </w:style>
  <w:style w:type="character" w:customStyle="1" w:styleId="divdocumentright-boxdatetablesinglecolumn">
    <w:name w:val="div_document_right-box_datetable_singlecolumn"/>
    <w:basedOn w:val="DefaultParagraphFont"/>
  </w:style>
  <w:style w:type="paragraph" w:customStyle="1" w:styleId="divdocumentparentContainerright-boxsectionexperiencesinglecolumnpaddedline">
    <w:name w:val="div_document_parentContainer_right-box_section_experience_singlecolumn_paddedline"/>
    <w:basedOn w:val="Normal"/>
  </w:style>
  <w:style w:type="character" w:customStyle="1" w:styleId="divdocumenttxtBoldCharacter">
    <w:name w:val="div_document_txtBold Character"/>
    <w:basedOn w:val="DefaultParagraphFont"/>
    <w:rPr>
      <w:b/>
      <w:bCs/>
    </w:rPr>
  </w:style>
  <w:style w:type="paragraph" w:customStyle="1" w:styleId="divdocumentparentContainerright-boxsectionexperiencesinglecolumnjobline">
    <w:name w:val="div_document_parentContainer_right-box_section_experience_singlecolumn_jobline"/>
    <w:basedOn w:val="Normal"/>
  </w:style>
  <w:style w:type="paragraph" w:customStyle="1" w:styleId="divdocumentli">
    <w:name w:val="div_document_li"/>
    <w:basedOn w:val="Normal"/>
    <w:pPr>
      <w:pBdr>
        <w:left w:val="none" w:sz="0" w:space="3" w:color="auto"/>
      </w:pBdr>
    </w:pPr>
  </w:style>
  <w:style w:type="table" w:customStyle="1" w:styleId="divdocumentright-boxexperienceparagraph">
    <w:name w:val="div_document_right-box_experience_paragraph"/>
    <w:basedOn w:val="TableNormal"/>
    <w:tblPr/>
  </w:style>
  <w:style w:type="paragraph" w:customStyle="1" w:styleId="divdocumentparentContainerright-boxsectioneducation">
    <w:name w:val="div_document_parentContainer_right-box_section_education"/>
    <w:basedOn w:val="Normal"/>
  </w:style>
  <w:style w:type="paragraph" w:customStyle="1" w:styleId="divdocumentparentContainerright-boxsectioneducationheading">
    <w:name w:val="div_document_parentContainer_right-box_section_education_heading"/>
    <w:basedOn w:val="Normal"/>
  </w:style>
  <w:style w:type="paragraph" w:customStyle="1" w:styleId="divdocumentparentContainerright-boxsectioneducationsinglecolumnpaddedline">
    <w:name w:val="div_document_parentContainer_right-box_section_education_singlecolumn_paddedline"/>
    <w:basedOn w:val="Normal"/>
  </w:style>
  <w:style w:type="character" w:customStyle="1" w:styleId="divdocumentdegree">
    <w:name w:val="div_document_degree"/>
    <w:basedOn w:val="DefaultParagraphFont"/>
    <w:rPr>
      <w:sz w:val="28"/>
      <w:szCs w:val="28"/>
    </w:rPr>
  </w:style>
  <w:style w:type="character" w:customStyle="1" w:styleId="divdocumentprogramline">
    <w:name w:val="div_document_programline"/>
    <w:basedOn w:val="DefaultParagraphFont"/>
    <w:rPr>
      <w:sz w:val="28"/>
      <w:szCs w:val="28"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table" w:customStyle="1" w:styleId="divdocumentright-boxeducationparagraph">
    <w:name w:val="div_document_right-box_education_paragraph"/>
    <w:basedOn w:val="TableNormal"/>
    <w:tblPr/>
  </w:style>
  <w:style w:type="table" w:customStyle="1" w:styleId="divdocumentparentContainer">
    <w:name w:val="div_document_parentContainer"/>
    <w:basedOn w:val="TableNormal"/>
    <w:tblPr/>
  </w:style>
  <w:style w:type="table" w:customStyle="1" w:styleId="parentContainerContainer">
    <w:name w:val="parentContainerContainer"/>
    <w:basedOn w:val="TableNormal"/>
    <w:tblPr/>
  </w:style>
  <w:style w:type="paragraph" w:styleId="ListParagraph">
    <w:name w:val="List Paragraph"/>
    <w:basedOn w:val="Normal"/>
    <w:link w:val="ListParagraphChar"/>
    <w:uiPriority w:val="1"/>
    <w:qFormat/>
    <w:rsid w:val="0062095F"/>
    <w:pPr>
      <w:spacing w:after="200" w:line="276" w:lineRule="auto"/>
      <w:ind w:left="720"/>
      <w:contextualSpacing/>
    </w:pPr>
    <w:rPr>
      <w:rFonts w:ascii="Calibri" w:eastAsia="Calibri" w:hAnsi="Calibri" w:cs="SimSun"/>
      <w:sz w:val="22"/>
      <w:szCs w:val="22"/>
      <w:lang w:val="en-IN"/>
    </w:rPr>
  </w:style>
  <w:style w:type="character" w:customStyle="1" w:styleId="ListParagraphChar">
    <w:name w:val="List Paragraph Char"/>
    <w:link w:val="ListParagraph"/>
    <w:uiPriority w:val="1"/>
    <w:rsid w:val="0062095F"/>
    <w:rPr>
      <w:rFonts w:ascii="Calibri" w:eastAsia="Calibri" w:hAnsi="Calibri" w:cs="SimSun"/>
      <w:sz w:val="22"/>
      <w:szCs w:val="22"/>
      <w:lang w:val="en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5B46"/>
    <w:pPr>
      <w:widowControl w:val="0"/>
      <w:spacing w:line="276" w:lineRule="auto"/>
      <w:ind w:right="300"/>
    </w:pPr>
    <w:rPr>
      <w:rFonts w:ascii="Open Sans" w:eastAsia="Open Sans" w:hAnsi="Open Sans" w:cs="Open Sans"/>
      <w:color w:val="000000"/>
      <w:sz w:val="18"/>
      <w:szCs w:val="18"/>
      <w:lang w:val="en" w:eastAsia="en-IN"/>
    </w:rPr>
  </w:style>
  <w:style w:type="character" w:customStyle="1" w:styleId="SubtitleChar">
    <w:name w:val="Subtitle Char"/>
    <w:basedOn w:val="DefaultParagraphFont"/>
    <w:link w:val="Subtitle"/>
    <w:uiPriority w:val="11"/>
    <w:rsid w:val="00E45B46"/>
    <w:rPr>
      <w:rFonts w:ascii="Open Sans" w:eastAsia="Open Sans" w:hAnsi="Open Sans" w:cs="Open Sans"/>
      <w:color w:val="000000"/>
      <w:sz w:val="18"/>
      <w:szCs w:val="18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211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28B7AE-2EAC-4647-B9A1-E0DD637A8E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4</Pages>
  <Words>223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PravinBhendarkarSoftware Engineer</vt:lpstr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PravinBhendarkarSoftware Engineer</dc:title>
  <dc:creator>chaitanya CK</dc:creator>
  <cp:lastModifiedBy>chaitanya CK</cp:lastModifiedBy>
  <cp:revision>17</cp:revision>
  <dcterms:created xsi:type="dcterms:W3CDTF">2023-07-23T07:00:00Z</dcterms:created>
  <dcterms:modified xsi:type="dcterms:W3CDTF">2023-09-07T12:54:00Z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17473174-260d-40cf-8b8b-211f271f3940</vt:lpwstr>
  </property>
  <property fmtid="{D5CDD505-2E9C-101B-9397-08002B2CF9AE}" pid="3" name="x1ye=0">
    <vt:lpwstr>4DwAAB+LCAAAAAAABAAVmUd2o1AUBRfEgJyG5JxBGGbknDOrb3poH+sY/f/evVUSipM8gzEwhkKiSFMwxlM8zok0ycECIaLEos+dxs3Qw90NUw/AkSEzw23BVWLdVGCzvdW3FqtIBiCDG0BSMPhqji9X3a6xZwwmbckAiZyQj1NXXU99PDfQBHQiMoLFJSoI2pnKXaZrSEBDkBMEpJXcG14IU0f8UcJr7bmQ/vODbqJTo3+wLL3jd7S1kUdz2iI</vt:lpwstr>
  </property>
  <property fmtid="{D5CDD505-2E9C-101B-9397-08002B2CF9AE}" pid="4" name="x1ye=1">
    <vt:lpwstr>Lz77zKR4cpwOVYuh5VpLCm7UpD9ZPqsVl9RDOmMN59MpsTpn1ZyYhMOSE0wlCDXYsLAZXz0G5E0oq7HJDrVouSLsiw4B/ttWn8R5SWLAaqn1A+bZpvW4ZNQq+l4q1T9MyP7DDROrPvrA00K/xanBm3NdQNnDv2eGIH2xdlP4UWdHQstIMO/thlyh2uJDzqeqRZ70LG98m5qHP1M/GJUO56rnzaw/VfgQbahlXRQklZzfQlodpz2wpB2o5YND2R9</vt:lpwstr>
  </property>
  <property fmtid="{D5CDD505-2E9C-101B-9397-08002B2CF9AE}" pid="5" name="x1ye=10">
    <vt:lpwstr>b+sW0YkJsyAasGjxZ6k+AUFKtQRcM0YJhiSPdPwrJI3LNskc9uN45f/CZzsNeI4BmVD9ZBUwDkYIpopPBUT4Z70fmi5gSCcooaV4vkV+WJzfEWCPry1twGOEHzDb4d2n7AckvvsvlwL6GRAydTgq5c9EbmqSs61+xxu5LUiv3ChAV6ArMXeGxnHQtVNWm8ff5eIWeFVE16gWkT4xezpyl2QktwLS2tSyKjOgqDUA7vkKSYx9DGo/HVCtrAHy9mK</vt:lpwstr>
  </property>
  <property fmtid="{D5CDD505-2E9C-101B-9397-08002B2CF9AE}" pid="6" name="x1ye=11">
    <vt:lpwstr>rERrYvf6qgBBJhCf4PKg2ozALhKKehs7Ufo1vpCKtcHAqSgJu1ACEDVbQXk3kzRbExB3y5BY06ZXsFsEQkfPQLrrO1mluAEQMnvFwBVqJwI/qqvkt2XF/g6skEgsINCg7I6dk/rtw+MsajND0VAp4oZC59ozlXIv9vBzN5XlNeXvtDQ7X0hzd6q54qa9rjWWMP/ObUCln8LN9Q7eTTyrI4NNy8+5N2wejUV11b76iOHv/IDdFSy0U40OpoxliGm</vt:lpwstr>
  </property>
  <property fmtid="{D5CDD505-2E9C-101B-9397-08002B2CF9AE}" pid="7" name="x1ye=12">
    <vt:lpwstr>ocSVmMjAsHCBXZQjubmV/FT56v1w4Xdcj/6Xn5yC6oxNZM0mktYSWgoQVBa7xRES7wI+2aiMSYvy55R/pfJUVW3PDVKz8B8ENeW+u4JkIY0jKWm3UXkH/BU1coofH469LsmjY3uGzM7PXSCiDEtrWzGW44anpS+i8RWTyRB3AyOXXrXae7GsBw1x2HNQHBndcvwmS/ahN7oQgqY+Rskb0OciuoAKTg5m1en+/FiJx7ovkdJ7/+w73qGQMcM0WPi</vt:lpwstr>
  </property>
  <property fmtid="{D5CDD505-2E9C-101B-9397-08002B2CF9AE}" pid="8" name="x1ye=13">
    <vt:lpwstr>2gYynm4wtwIL+oI2/ZfCoK6RgRiBc8Q+bvH5HEWicUSZQycctg2SlKFMnHa9/pEJKo65Ljd+StX9Z/Uxsw4PiON+n4TSz7mMjSIgd/NXh43V8jUTag9bb+ME8GPoukYEWog+YMMr+xf81cXPC6R181E/IxfkRee3gKlljGFdo8aa3LEp/yJe4AbEUzxamR7KZICIgVpRUvuj2fr4OX6DUMyn/CfQ5eKk0FnNDNQE17/PE1b2Ui/FPiv/OBbOO1M</vt:lpwstr>
  </property>
  <property fmtid="{D5CDD505-2E9C-101B-9397-08002B2CF9AE}" pid="9" name="x1ye=14">
    <vt:lpwstr>W1Y5fhtwF4UvKPza0phu//fJ4zy5AV4AmgSNoKeS8Fvd+o2fd94L96MEMvCug4QXXbLY1jqZh8AzyRTRLtT8DV4d1gVn0971q8QiGsutzxMfk8goJsErmBZePeod0zjpt3NFG+WDL7pg8CjEeIitfvo6XP2GLMv7w57mHJYqyKxs7Btx7Y6l83rT9u3LW3ilA3ylOmn2rGc6jxSmsaEZeOI7MAPaEwpFQtPRlI7whIt9zj5UN+PUa9Q5nsRn0We</vt:lpwstr>
  </property>
  <property fmtid="{D5CDD505-2E9C-101B-9397-08002B2CF9AE}" pid="10" name="x1ye=15">
    <vt:lpwstr>hMAZcx8Tmu0qkGBWgvdghB1R+P7ZJKDttBcpqKSzgg9Ve9ZXiJWmppj57Rbb5b5ruDMfZD9cDmAk0eSwOghqo1eEdQb8wRMSVq0X1Y6QF1IHb080Od8lBwkmAjz8PSyywI5tgz3moLfIPpOr2WBP0UT4BTEZVMUs2lMLh4ZiDObEVmvdvKtA/wY8CjXBZUItiixrB3awVtUV+/cj0zJnXgxNmrHnsF6UbNXleJraTWSWjL7Y61w6OgbT3mfqENN</vt:lpwstr>
  </property>
  <property fmtid="{D5CDD505-2E9C-101B-9397-08002B2CF9AE}" pid="11" name="x1ye=16">
    <vt:lpwstr>IHY21RwjOki7UEnEv7TRhL/CWgp+s5YEEsA7cylBLjuByTBU7rnvr0/pOauDJiSsGWa9z/5Munr69xzWmkFz76+O5R/Tt4i//D1Z/PuL8rizXoZaDtC6uuu36gkA860ZWkcAWPlfS5D7XyDMORFac65DI5YoeNzvvniWv5CkBOEABRnX06zI31lF0Y4W6wH7CM5XjQQzUfMPH/vt960DOxtbn4v8zDv75Vh8XsCw6e8fC8uZixaXjxGu88b0NS0</vt:lpwstr>
  </property>
  <property fmtid="{D5CDD505-2E9C-101B-9397-08002B2CF9AE}" pid="12" name="x1ye=17">
    <vt:lpwstr>6j0l8HNMCAGFnYM5E5mZgqTOP9mJMiJGaWZ2+YarElP6gKn+sIaQdfj7KvM1ElXHfL6/y7/7i14TypcQ6OaO7T5qSwKck1i+ZvyatvZnc3ZVxE/Uy3snC8YgQIkqNkHCBNGMa3V72b/m2utqDbXStPm1I2LGt5GweFxaCfO917uZPB2bYSs2M5Trm92VKxJLQsYm/VzNGgnAIu9h4emQ5YRuGYh0J+VWMJu9N+mlHA0M98LWESq+R9r3pmkjuoQ</vt:lpwstr>
  </property>
  <property fmtid="{D5CDD505-2E9C-101B-9397-08002B2CF9AE}" pid="13" name="x1ye=18">
    <vt:lpwstr>6ZWr8LMtQQ8AbpJsPfE5FKDo+qObVm6O9dczvTtTQ3I0TaEyLIJcf8uXr/RoOvR8fh/FUdqs7gevjWOORyr7LNnMDzqHnEKwh8QUPrzfKhoLgMDf09q6GUjLz4dK3Bl6mIijkWUP3JDqjDWkAKkF9oGa/AkBphfIxJvWzLuoJU42ppBRL5ZJpUbsc1mFSI1m9V+6XmJFluIaBbX2n3Wjghvf5PM9LwpagBVS8Y+fnkOEZlIA3YAUYnUh850fTTR</vt:lpwstr>
  </property>
  <property fmtid="{D5CDD505-2E9C-101B-9397-08002B2CF9AE}" pid="14" name="x1ye=19">
    <vt:lpwstr>osiG4FifRZcrqWAgN+F5q9Q0XNIP4hyvUQt8xbv/Nqugxo2KpU1IFg4Z4doVS79kTBqbDr9JolbrziFYEPJJzeJ0hgJie/XVVN91ktIzh4Ls5W2JX2/pfHGWtjro9PoR+W8ycqhawreA8qspv0RW+Mc+/E8TelUMC5si3+AEmp7wjASlTs2m6Wb+BU0Jk00VuOFAv9rGy2vC/iVgTPP3j3HXl6TxjqX34/3vjHXR1pgIaepdKA9oE4f2TKOxx39</vt:lpwstr>
  </property>
  <property fmtid="{D5CDD505-2E9C-101B-9397-08002B2CF9AE}" pid="15" name="x1ye=2">
    <vt:lpwstr>eyqh92nJeKFwMK7OWSiXLcVXiXIEem1Bg87IEocZhZDhI/UUg2LQTvXTuTV5x+zh/2x2Qzr6JibLyZqSTBenB0I9ZTKUSCL3G9JMQpQlB3eOIiVpFNpLpuSF6b5gtlfBYooU7CNMzmqzViKDgtJztrFdRLa/4ZUmViqFmT1ENglD3MN1IogAr/qI58YcAc9jeohEshXStwyyYQL6Rm1talgsuLbBPdK9KdacG7WERYhpp4fy85Hjn1WDltC2YkP</vt:lpwstr>
  </property>
  <property fmtid="{D5CDD505-2E9C-101B-9397-08002B2CF9AE}" pid="16" name="x1ye=20">
    <vt:lpwstr>ZRCBy53mYvkqzUuJqMzeQdkuspnrwkSJHsOIDn+ucz/HN6omrTylSzNYOJd/O8XGzFIv9vpO1PAp3JBfMrWD8bNEssXDoUrXcPPD5BHJhHqT0YG4S6YtzNiwub81uWJBWamVZEnDdP4IUua7a/e2AC1r6Kq8YxY4CIUiDzvUDPwlBkglRO32f8TFWslvxsnWcaTLARAehyTC1OH2Svi/3W5tteGdHjRNeevGW8TYIem/C9Yo9IXKErUSf9p3cHU</vt:lpwstr>
  </property>
  <property fmtid="{D5CDD505-2E9C-101B-9397-08002B2CF9AE}" pid="17" name="x1ye=21">
    <vt:lpwstr>1TXhcp/H/Ri2DQxPn32dBFgJBnBXxGmgTtuiRXIkv53Rz7kvID3XXx3gBgp8IvrMJV7L7v+oz7qZ+lRYi/ewzSGdh7pkp7KczeE78mdn6u+83p9YhJib/hBmndCGWssBG88Crpv+oxxGA+xPL68qjd/jh5QI3VWN0jt1hQ9tqYXt7TTAopRfZGxPMJDDR6iua7jD29YRynidd/BdWZ57UdSlyLwQqy+L+4EriAVyHKM9wcPkZ/oSS4K9ZEP6kgw</vt:lpwstr>
  </property>
  <property fmtid="{D5CDD505-2E9C-101B-9397-08002B2CF9AE}" pid="18" name="x1ye=22">
    <vt:lpwstr>5FmUust0DF468MqpicnVOCMcnRAJHwhUpE385eV2BWQ1/1GuOYGv1AZnZ2rbUIAcMgj2Ot30wHqvYWAV5WHa6StMmPoXqBSokEHhtZApvSUPXjBwUEyZi4J2OGOUJLgw8nSVJ5OHz/hOBIqPLI4sf4ZvV4rnTOf5YZTPRY5Zxyk1HvckOadkSOJrARrcq6H0t5gp63mtr0hYoP2Ua0PcXGULyt3JgfhSKPOAYITrlAW4i/ra8Rjh3/x/8K/cnnI</vt:lpwstr>
  </property>
  <property fmtid="{D5CDD505-2E9C-101B-9397-08002B2CF9AE}" pid="19" name="x1ye=23">
    <vt:lpwstr>b7aRioJ0xQisYzyAUXa/ve4qq+IS2WUPKLs4Qt9yij8rkfRxoYkUcgiyDRs8ZVCZEzREWfBmPhT0b0ZuUjX893jjNsVmKJsMkmuONT70Jg9R7qF0cgVH3781JZMHcnCTiO/Ra3Uy+X5+LDNSZS1oRV+LYZ90zx4Hg1AVnE44MftGIc24+9ifqNOn2NgqRBE5qV0b6FOW3d4xNFqhn7/Fzu/GXCrCu9VVTWPGBvvb7MCGpjJS+vguFnVb3xxWYnM</vt:lpwstr>
  </property>
  <property fmtid="{D5CDD505-2E9C-101B-9397-08002B2CF9AE}" pid="20" name="x1ye=24">
    <vt:lpwstr>px/78MVNG1yrEUtzEKcPcHKnguktR5XVql5ZOGauP8NSA3Gl2YVzYEPNegtFo8WYJzRGrwHquxzlf5iglzo3MPDSqbN1j4q6Q9k2Yts0OGRqR5I4oJhQOTg2bnd4Xj4Ai9RfmtcjUB66XjyNW90FrjQtvybVtE9JwbsfDa12PmmwfGtrfFZASe3856yhbTWEsKymvjd+u8Xg2QFp2taQ1BjRN4AuqY6XpWvEjQ1Z/IdZGVLUF1hMxkrs3sWC3wo</vt:lpwstr>
  </property>
  <property fmtid="{D5CDD505-2E9C-101B-9397-08002B2CF9AE}" pid="21" name="x1ye=25">
    <vt:lpwstr>BS0ftr1wMtkwcAz1mv36Oqdl1cMjrf4f4URyUdXrS3ZyHI3Da/UCFqTpuhCO2lbC7TYXE+EXkDXyiLRteyaRvRdVHrEG6ELajYMZztUnvo6HmRnUxScECg62NqjlHWNh/U2xLC08ssS4NAnGs34wrNn/2l/wJ89FcbFHwDjz8ln2wcX0YfV4vCVnOSzSgsd2vX3Kjyc2Y5uPrjov/CQUWvWhSQfGdA4VK/5hz4tEkQQQ3gRJvUdrvfkUbyTrAqy</vt:lpwstr>
  </property>
  <property fmtid="{D5CDD505-2E9C-101B-9397-08002B2CF9AE}" pid="22" name="x1ye=26">
    <vt:lpwstr>v8Sk2BWwtYk9bABrIk/UNP+YhfK9LuHV63xo/KxJJFLcfHwOx/0g1SZlrYEYT12D1UE039lBC52JFJMcMH3FWAPuLqH+ZPycG99x2w8wx/yW3lpdXyTYy5COEflLVQ9nNFMekq6ZwJkc43dbrQh535OS5pCIuS95Q1WUz03lBx46u38nAZIfxT3mn4oe2TvG8+DpHpRaqsZeSL3aA/M4NZvYHs5pC2OB7rdKh//VFlXUTst2MDXJBLnGHhRvpQv</vt:lpwstr>
  </property>
  <property fmtid="{D5CDD505-2E9C-101B-9397-08002B2CF9AE}" pid="23" name="x1ye=27">
    <vt:lpwstr>BaxdMq4MVKxW+xzR3hWqhQU7dfLhbp0ZBKLjNPcSk9SuTtEff16BErd3sA/SobMMAZR5x4hsYvxByBRnlChVFeXk0CSenZAF28p6oSGAiYhCBjKj5rlpjDCQiFLicJvljDGYhoQ2laUfsbmI2i1UTokxy+QKUHntkFIQNyil/ttHxOIVCUH5qN5EjVxIzslkvAJt4Hr/JzF1heq+TrtGth+BAOB6gKW3mlmITePoqH38Qi9RGkCfVDbb2Yo0Z/N</vt:lpwstr>
  </property>
  <property fmtid="{D5CDD505-2E9C-101B-9397-08002B2CF9AE}" pid="24" name="x1ye=28">
    <vt:lpwstr>/z3qZJb4+meh06Nx6+0kG8RQqOhON83i7+MpAI794fpO7Sd+yx+HWjPsu1PyaCODG6v5AKxoY7xYUkEmHpuQ633CAnJ/mtGRvf5AjCMlFN4hqYV9AFHe7jPXI7cGNOkZcP2kqu2o/HCd2lwoHP14Ts5u7RCe2F6FfoJ82kXLtyf420kNjCbf/HRGp1UftewgsrLVZ/HwBPIDEzSSalQrZlBUeKxKJfrxeH/Lr5ynAapnFN+ZVpKL9efwSBDE+od</vt:lpwstr>
  </property>
  <property fmtid="{D5CDD505-2E9C-101B-9397-08002B2CF9AE}" pid="25" name="x1ye=29">
    <vt:lpwstr>mzEH/zRsHnX+ojqXIN7mZG83sMpqZ6Ia6aAxmPgHAb5MZG1tG1WVGkXIh7yj/VI/7LN0MtF9Af3RNKjy0z0u2hdU5Y3l++CCPlV+eFXGIU8vOajASPztfeb7vSII7BuoJTDi0jyQwRhi+MVl1El7EnjBJI8gt/IJ55eIc8Y3M2GN0c4EzflMU0/dXOeK/t3kbWRmyHFBBNO3ee5Sk4m+ZLRg9sNr8MysH9rvTemrF+8EWlJYvxHaxOlmMfs7J5P</vt:lpwstr>
  </property>
  <property fmtid="{D5CDD505-2E9C-101B-9397-08002B2CF9AE}" pid="26" name="x1ye=3">
    <vt:lpwstr>9wrdAPijDpNletLOOa7kbp1xPqyeaT2O77HO/cajOVWOTD6FauqcK0fUbZ6CJic8vcX04Q7tR09Yb9MeUQS0NiO5xyFAtvueaysgkBazP4SYgbt1uC6KPKOk1THPXbQToHH38oXyeJNg/cw8LCBwH3Mw9vvnguWKBlcObti4BvkzlM5c7q34CNJbbl1aZ/TSIxicRv0VOTXuh/Hf1Ma3mag/HRdO8EUKc+uJ8EemZrIb+ZpbHak8skaXJKfhaBh</vt:lpwstr>
  </property>
  <property fmtid="{D5CDD505-2E9C-101B-9397-08002B2CF9AE}" pid="27" name="x1ye=30">
    <vt:lpwstr>+RcMo02INxIuk2loJI6Gel8S+f0me1ujy9Kh+xDrNdzh6tRpnlblNa5wFOp53uDzHx0J7flkLpENpKBPRxSUV/6w/DCZLhYLichIXH0S7NYnmih0ebifBuEKWe16Qns0X75DNm1dbYOU+0JE9eqmo4/baLLSx+vjRLLiK7VmpJluACQRijbg8N/4AbCXDTO0SfifRyNjNTrjILjGMzpMjLV0BcqehFqTM/QQCWVB/atGjaBlkD/JZHRqr6qK4eK</vt:lpwstr>
  </property>
  <property fmtid="{D5CDD505-2E9C-101B-9397-08002B2CF9AE}" pid="28" name="x1ye=31">
    <vt:lpwstr>BsQT1hVfXHr776GkiQTDBnPo4SWDmkGP5s2v3X6P8Vsrkuv/Z/bDgnQUFyKjM7QMB/rQUqJjd6hSp0iVKZKkQ5Ag4lwHsPzZ0pjUupYLMmt/CYRU8vICQNPHsRfT9lVGa6YwMy+1nh+VLMYJyB2tODqDbFecxoTMp33ZrCF8QdnsKFI8cDIY/rh65qz+8MedWhsObNnrI31RwPyPIMdQcZ4TZJDar5EWHUa8+rvfUxJ/a4gL/qzU+9RM98olPCY</vt:lpwstr>
  </property>
  <property fmtid="{D5CDD505-2E9C-101B-9397-08002B2CF9AE}" pid="29" name="x1ye=32">
    <vt:lpwstr>os4mJ3VN2KgaIde4HGMViX2kn1XhnZkvAZgs/vr1CokWTSC/zf4w0ZWk9QR+hytYdbyuJbvGPLBGwxbdSL99fZ/kJq3K1avstN2rfiZVtbs1Jkz4felnp30xJQ4MDNrLhyxg8+zlfWs/rU9rCR+Tvw1SHThWmVa1ZcM53egNvNRwgraVzHOCfzAhoU2HNx1QTs5IBhdDus/WXXio5zOj7E4wHSjumX6dKjK36K4xhBIbcEsr0Fu8xSrsqkylb4P</vt:lpwstr>
  </property>
  <property fmtid="{D5CDD505-2E9C-101B-9397-08002B2CF9AE}" pid="30" name="x1ye=33">
    <vt:lpwstr>paGRV51KszNzLEg9f3QT/YRSU5lpEmzA9w/KJSbP6uInUCSTB8PTqjOEHB8xR98MoBInznA0uPXIBO0SyEaYM0Jlg0FhE0sf+xMAksFEOtT8uKNRo8b+7DjfPPNlQ802Rl1CTio4O9H+io7XQ232UBYTI7kS+GVtMR+NLLiGC7r5NoUT9d6+rtVuSfW4/K6GjKFmHMiLWxp9DYlHb3dSduWR0YahXq8kc6Iw9Z7TSND9drpeHj5Yt/fY4rYeuSH</vt:lpwstr>
  </property>
  <property fmtid="{D5CDD505-2E9C-101B-9397-08002B2CF9AE}" pid="31" name="x1ye=34">
    <vt:lpwstr>j/BMISBSd2dImyWiSjKiu77GevepUwdgDG3MRyWpUtSJmWJj2v+ACWSvpvExcV4tY/bSqIDQyaDjuqNkQdIkwgIOEe/9glhW0KV6pXJwSRRDYI1vsDqNVVtZNqBbmIXGDUqGHBiR86SZyLpmH5eRLbfyJ0lOWb9/QDUPe5EP61QW+SC14WR+aL5FqhJlcvKSvjLosynWucP9uSK0Lmh780GtVZpMA9D7xNSx+VJDSCCxLzltRJt9lc4XMAPVdkt</vt:lpwstr>
  </property>
  <property fmtid="{D5CDD505-2E9C-101B-9397-08002B2CF9AE}" pid="32" name="x1ye=35">
    <vt:lpwstr>GgCLNOaNiFXtkSNjikNdDEIaO2/P9sE/YcPMu3PSvQShzKCkR8GMaDjRP5/a7wOw9t1UdFPjky3URq67Q1GON9sRloZFbnY8ZSUjWCh75WgYc6Kf7LNIS9vxmaesxqh3M+icnnQuUGoLn8w1zUMiwfmAGf0LkhpETlUpsfZeWSm2a0RxToEMxHDofxJFkr27KfGoRb8UTk5xr8KUf6OhEnWmhNAGLREJ7JomDVv3W9c5wISx5pOfshYczL+zsCI</vt:lpwstr>
  </property>
  <property fmtid="{D5CDD505-2E9C-101B-9397-08002B2CF9AE}" pid="33" name="x1ye=36">
    <vt:lpwstr>gpjlu90NlH2cpkqu0OwOlO5HcNb7ghyGFnC57HIjR7eEbt0PP895slW4zwmHkQTTmWrisTkukNhHMInYJ4bIVaB9yJarZZb9SVfeg1ggq1ZY+Gxb84jFJo+v3FPXccrRQQs9xxigJHvi/kYhSv8ccwAQINqO+ApFJUrlSTc0rxt67I8JuWB+PYcTpx5sYt/zY1FSkAEZsfaWU6A8e/LHa/1iY80FyiEQ8rndo3DTUoQYlXAe+Z85yl9/5P3cTw0</vt:lpwstr>
  </property>
  <property fmtid="{D5CDD505-2E9C-101B-9397-08002B2CF9AE}" pid="34" name="x1ye=37">
    <vt:lpwstr>OTh3EvOz0J6DlVeO2hvPDp4f4oz4S2WtyyngA+eyfozD9fsd2y+6Rf83U3zwScIPHDQDvgNfWaJKffMU+02/CzYdI+7EWuL1bDjGIg/DeJ8OgpJ9meH+IJPzO60/+dTr3ywypfYWPBuoobQoMhgQfFzCnUCtxzw15Fmu1l7Ke6AJMKHJG8U6aOunJgDPdImGfqYQyqSXsaHNtnI0S5BSAt+s/Os9/albpgsQc6ncO8vqQ/nsurSKIPkbhWtbDes</vt:lpwstr>
  </property>
  <property fmtid="{D5CDD505-2E9C-101B-9397-08002B2CF9AE}" pid="35" name="x1ye=38">
    <vt:lpwstr>hBXLPQpluuaetiV3YRfyxvfggM5arMdthdyu9ZEXaFNbHKYqCdJH8u2UDt+wfEDFSFxlDivET85drGsZanw6p4ypl9y8czNjulwoy5BoBQHkpoiMDXQM6m4iUDKrvsdAQAW27Ncrr1Udrz/kBRg08Dh+TK3WYuCUo9FNwMnwZw/1pSsTy6/uxXlC3p/7f1gNAe4lJvTKzLIikfDFL8GL7yixvhAzb+ORgSmNbHtogLn7R9/3xwj3/w5kfWR18Z/</vt:lpwstr>
  </property>
  <property fmtid="{D5CDD505-2E9C-101B-9397-08002B2CF9AE}" pid="36" name="x1ye=39">
    <vt:lpwstr>oar0APooyDpeKdKanDTr3x6/ILHO2NqkIDC7EckEPZwhuk8yKb6hup09B2IXmAvv4RHWqTbsqt97WfZHHe0GiudW2igMzZg+GG45+4Wcc3ns1U3/kLolgloUj7Vp/A1aY3b3FrlD31sa2RMyzj7JfbQewUDl1dK7xDcFJaTw34MprtqwDK1YR5cINfW3xw8FkWkuQUUcBrIjNfbcuBPdhtxkB7cuEf/gl54oZSGlkjklG5CCZVupN3ZsA0bD75m</vt:lpwstr>
  </property>
  <property fmtid="{D5CDD505-2E9C-101B-9397-08002B2CF9AE}" pid="37" name="x1ye=4">
    <vt:lpwstr>4Gwif9kx7tWRscfA/WbtmNrrJJ+QjFlVReZVn2Dji4SIY98OocvIMqRUIbrggICHYtLe8eoCoRxu6/AGAIjwjJiPgc/7DooSjYc4rINWK8tJY2F53Yy3AcDPQra/toOxRK2Y0XOxoMhUudZ09YEXGdviIctvJnd7Q/FctUG5+VBhtSCIo+mRCAvzXw1Qp1Bph9Qt2gXu6pI3jnBh5ygUqQ2mNj2Vv6f73hkcA2Uu8xNGRJltOjkuUm1OXMdP2Ev</vt:lpwstr>
  </property>
  <property fmtid="{D5CDD505-2E9C-101B-9397-08002B2CF9AE}" pid="38" name="x1ye=40">
    <vt:lpwstr>R8ngOq5sb11mAe+P/fT19fkDXOvHqPIQP36s7FGJ1rhpkrBI65q3W+pRobcOCJ8hIlnwbTkGvkEtaFYwg9HixAOQpgCw8LTOC2inoNiRw67Npzt8x9cJ0jR8Wiy7enl51LlYpM1+oHD6n762zu1KuKRhAemzi4IA0gcL+w8/Al71Svpp7fZZqZ1SBkhhXkiO5SVz2Tx4/MQCIi/09hS79htNLPfvmesEz/9+loQR8UgS8lGGgVAyxBBabL0t3Nt</vt:lpwstr>
  </property>
  <property fmtid="{D5CDD505-2E9C-101B-9397-08002B2CF9AE}" pid="39" name="x1ye=41">
    <vt:lpwstr>aDShO0tcBafUscTUqbvu7BsTFd1tiXzH/eaeClpETZo8cl8YNMBgrOrbXQe5DicEy1Clb0NKp0f5Gu9TZoh+AylGqTWQ8+/tgmNvfEiiEoyXUrtLbr/szDkGeeyEvExw1qp975scAg7tSPS6FR3q8Lw5X6Co7TtWfxQ999/qb4M4TvH2qhFtzueASJS064od/tq+nkegs4ZMuzN8rTJbqhQVdSazA5EIYxefwmH/1ndD2ku34N4Hjk4iPwGHYuY</vt:lpwstr>
  </property>
  <property fmtid="{D5CDD505-2E9C-101B-9397-08002B2CF9AE}" pid="40" name="x1ye=42">
    <vt:lpwstr>kMQRwPTh1Qr0tHkzQ+Eg2yNV3FMEs7hLK/L7U8tnqUnv9T85r8kd4SllVwhGKT0UeoaWN+5H+ItQoAp8KCGJw2Hf+liSJuvtIAaN/k1IQkeDEo3ihQse+qJvsnJi22MsstoJFDqx2fdk18krtEjZkrHfY+1baeQSawkk+oPGGL3OohMjoolCxd3wB78c24jV+GXhk2HNi8eQwF6oDGpuNpcA3/e/MD+pgFaLAmQYRqRq1yk35ODaIiYpNKgfRYI</vt:lpwstr>
  </property>
  <property fmtid="{D5CDD505-2E9C-101B-9397-08002B2CF9AE}" pid="41" name="x1ye=43">
    <vt:lpwstr>IlW7fqkgcWMV9GPvTs7C3/RJ1KAoksZtE4FPgjKqSnIGAYo/Xp/+8htHC1gUPcW+7tr3nZ9WuR9VkB2tEbugtf/4cP302yFAvQsYgqWv4yq16przPbVDKeIn1QT/qLyMYyiekRHlHHppmsB8CTThk1iI9124V0EN/UuKAYnNa2rb8t5c+SG592tgj8rp4u5K3mA50FzJr9GXeGm/pkiayAI2Tn3JF6dSryhk8CL9/tDtmat3YYjlf3RMQq5kQkQ</vt:lpwstr>
  </property>
  <property fmtid="{D5CDD505-2E9C-101B-9397-08002B2CF9AE}" pid="42" name="x1ye=44">
    <vt:lpwstr>i/0nX++dax/T/CnT3f//JPFNxBCtDOgEytX5Lb1t0eXSvp5/GG9drEOzy3F0eQ7dbQfMBv7cKZEjdErMa01BSF19JucepGLQzVdCHPgiecda0SYuteU0CvfM482YtKxs8ZfewFo+eOihNRKpEcCd/GFnqLg5O6bYSMODUp55cPHYd36kxcFVd4wlj5eYBqhOKe2+7bAxQrd1bZUqngFIxY0tG/1UltX4q4OS30T/ChvAqr+srYGiJQjmq/fvnHj</vt:lpwstr>
  </property>
  <property fmtid="{D5CDD505-2E9C-101B-9397-08002B2CF9AE}" pid="43" name="x1ye=45">
    <vt:lpwstr>AVROB+JuRajBipxUbATpykGY3tNczOpeCYpJ8GpWkNDWTHhpFHikrvdI5HibabawxYipNyU0nKYiEJFpc5ocJz8eXRMi+eAvsvgk9HC/kqaQTCVXKvegfgQ7P10k1CM7JZgGZXDD9ImwTuzv1HP0E//Ip1/4C0LnRFPy21Z70t3cfOsquKpdarYIOe/rw4lgajMvi4mhwv+FvOVR2xgIRRitgHsJbqmbnHmBU4HrF8o9Zvq0L1S+FJ+vWRRpzxC</vt:lpwstr>
  </property>
  <property fmtid="{D5CDD505-2E9C-101B-9397-08002B2CF9AE}" pid="44" name="x1ye=46">
    <vt:lpwstr>8qW9+ZVntWCIupbp1W7S4DfgEErxbl80+rV8xaiQoeskehktBFiqkHp32ekxloehM3O4AeR5FHhnFJyreFyzGXNX53Zym9bX8VayvPX+o4XUd+9Xhbwblum1BAFbwXpBqJD2rZzYpfHG1EUArZ880CbWde2rOpr4LdR4/l/KBuKyp35HrNl1axdY+Oqh2v80mhbriap57E8YBxNv6rUq2ywEqu9aQMrbeRqB4QGmsct40g2AEcn/Td+a7tIRCs/</vt:lpwstr>
  </property>
  <property fmtid="{D5CDD505-2E9C-101B-9397-08002B2CF9AE}" pid="45" name="x1ye=47">
    <vt:lpwstr>6qi2UNh2w/4fX/3nxAOqz+zsXtsUrp16p8OBxT/9YSO7TdxZ7UFrzSltfTiQ3VCsSG8M55N6gZ/Vg0/LqgdU4hx3NyVYKeOIvaD1zmdrxdlzeY1Fjt10Frz98E+5UzI+OiSxA4c8ZThrTBCPdRTVDHvMfQmd6wLcRW/9RfWR8raHDqtzXFFIyWFdrkSmfIZqhYMjNeW1tsv50dIkIEx34T8gJUWehyejhWaUcJWl33jxZtQm1B5SSjlEK/D8UX+</vt:lpwstr>
  </property>
  <property fmtid="{D5CDD505-2E9C-101B-9397-08002B2CF9AE}" pid="46" name="x1ye=48">
    <vt:lpwstr>e0i9BvTN98g3WInzED2lon+R0YJbPSMZ2vprW12XJhBXpsL76h6rsBpJJcxp1zssCRzTOAFuhyFQkAiYgQ5Ue1MRsicQEZHpLJwaETDi6BUQxqdjG9Fcdxpx+oegdrSoFCx9NNG+rdrVzZahCtZ+oH/iv9iimQh+O16vGfBWbJ8XykAOYd0wmddbXQyXE/Bxqo3fz1Pc+gfuLESNVaEV+fxOAwSu4BnbRX1Dy8z7DuB0dFYZIb76ZH9UJDACVpE</vt:lpwstr>
  </property>
  <property fmtid="{D5CDD505-2E9C-101B-9397-08002B2CF9AE}" pid="47" name="x1ye=49">
    <vt:lpwstr>4bp2KY065pvmR/5i5VeiZ4l0xwMw6fNnuM5ywSKiH1lD1k/pd4cjcPrMNYbYh994g25ys5B1cHw91QwvOTGkQ6jc7fWnkqGFdUEnU2unTMlkjOsKPjjiKQMfeUt+LcCujXrNOOaGDMClIIx69wCAZY9oMyD4zy8wjwV+DU/zykGQfm9N6ZISwPg1F/O1KF1kGoWXr3mHSYisZ1/2ezmTUqCh+Pzt/Fq6o+j9aqhA3YWPe/cPPeRF1e9ccQVFZvv</vt:lpwstr>
  </property>
  <property fmtid="{D5CDD505-2E9C-101B-9397-08002B2CF9AE}" pid="48" name="x1ye=5">
    <vt:lpwstr>Agnh7beQzB3Qlk7nlHvu44H7sECb1AY8QYYwvYQJHL7jht5riwpTi9liVb55u9zPGg2V2mAvT1snfmwN0Z3mtlsxCECuQfpriRGbwEqOmyD+DSAS8UDP4ptJ8MNUWRi3ErZLr3BXaw6MjoHwAOw5YRd7AAlgEkIDoxTTsW63i+P7Ri5uQkCswMiWID4I91BX84QdkwjiJXGX/+6ESfJDJs02LGEi1x/Q1xNTuRC+evRWEgJRdEsUF2OMXpXxTDC</vt:lpwstr>
  </property>
  <property fmtid="{D5CDD505-2E9C-101B-9397-08002B2CF9AE}" pid="49" name="x1ye=50">
    <vt:lpwstr>7qy9PYfo5URwqbEbxP/oj98OOs8LTKY4rwbRoaDgzfv0QC+vV3RRMEGqQk1Unq8FmnE2Qdx6TGnE6ULIl3faPkDKa4ayykkJ/TVGQVbEpG82HmUnMjMA71U2E/xaUk7I+flD53KilYaiWiK6BXkFrEGeAC3DsBl/ZmaggSixIOUJQyJ/DaiXz/auad8A2ZT1ts0RP+cMfyxPVgzi7sh9LTDuJnf3j/eGaD9HVkc/f5s1GR1LHlvK3FJMpd1ayTo</vt:lpwstr>
  </property>
  <property fmtid="{D5CDD505-2E9C-101B-9397-08002B2CF9AE}" pid="50" name="x1ye=51">
    <vt:lpwstr>sjzsHKNEh+1Hm65KZJnNWCQPXig+WhJbPo+n8WNn6CQvjR8Lkij5a6/v0C1PX7zNPiRnjmtzoApeCgi1GeqM0oPYFCwBys+7POsbQqwGmE7C3VmjKxzVgQreT5eOzvxMaJIedCzjbOjxb+95Vc/loEmQH4IYuJFD45nxl0tV8H40+ALlubQen6mOMuctUL2+achhSm3wFiLfFy2LRnmt6M9FTuHzl8jwYZ5Lx9uND/hLuwBDZScuRTIvT3Rr1iA</vt:lpwstr>
  </property>
  <property fmtid="{D5CDD505-2E9C-101B-9397-08002B2CF9AE}" pid="51" name="x1ye=52">
    <vt:lpwstr>B+9DhdgirINfRfUvxaCiL+bO8wH6lJ/VTfxmMTh0ErCPVm+/4xCpHAVSCcidhTHIwz+fVB30JH0m/ppMHnwECg5eTSsxafsdl6VsSdRQFWbIQVwwlffn44PJh/NxpBV/rJ+kCZKiUMPXgzyB23ty/gr9Z1U7MjXCJGfkM0rKUn8tBmD9NnB829R7i9L4H3PQTstYtnLjdqlaud4jDW+5wsuRxovMrCB8vbQ8gbQXFjRpib3ef3vU3Qs3FQussfK</vt:lpwstr>
  </property>
  <property fmtid="{D5CDD505-2E9C-101B-9397-08002B2CF9AE}" pid="52" name="x1ye=53">
    <vt:lpwstr>nAq8PbInxmGBykQJk6e5Hg5ElsRqx0ztPGdZDfCErfMpWvMT6F7YX2B4A/I1RSF4MueJ+fEyL7Hpi5M9lJjojkV+8ddfOXkNJlb6IwfZpx5uwMlFGCFBfc0sxR27xuseWmdTmsGAzzFRV7UksGCK/rTv0uu7jG5WuvGRqG5vAw6NzDgNNCSllodcQqI9lDvAz9mV7vonqqckC1sLoiUSLjv8qCicjt/zCTHMKkhbIYWucXvyL+oQxf/Xy1cJNH6</vt:lpwstr>
  </property>
  <property fmtid="{D5CDD505-2E9C-101B-9397-08002B2CF9AE}" pid="53" name="x1ye=54">
    <vt:lpwstr>vXJLIWYnpE6yYAIsUqAu1mOMAxIzeLo1WkuneMa6J8TyskXd09Oa6BM7vGXaFtfj6XIbJSBrPc/B2uqUKpX8F6mEq7d+Iq6HLMnXWw/wd35O7cHDXlE2YHfk+ng71NHra8tZodUOO6LaZQm8emhT03KfCyAtr0jY1GRklC299QmuqvmDUfFfcHnfagAddljrWSPT2eWth7RAvlj1/sBeH//kaPO0Af6K2UYgHMvffFIpHEbXQC7ayASR4tLSOUy</vt:lpwstr>
  </property>
  <property fmtid="{D5CDD505-2E9C-101B-9397-08002B2CF9AE}" pid="54" name="x1ye=55">
    <vt:lpwstr>nGMrUgTaKMQGPzml5bV5PDyYbe6agl3kj9AVqeEHuTa7rzEc+WRvYtq/xtGvgFOlt9oFAuEddtxcQpBSr//IFlcN6B6cY23HL7NugFDsTpSv3iyuhmnLHkvJuc3mujRtBMpP/nd3uhfUR1YnrC33weMoQnD/nMlfyYxpNQbsO521swV2+KsJmIxm6m2LQX+coT4tUkhER3M/hI9tHVjxnJBIzFzFvV1868jNWgHma/RDqxRJ0Fl+aHVOZZMh1dE</vt:lpwstr>
  </property>
  <property fmtid="{D5CDD505-2E9C-101B-9397-08002B2CF9AE}" pid="55" name="x1ye=56">
    <vt:lpwstr>bxUf1M707mSQE9XjZMqD4dd/+7Sj8+QrZExH0Xxdk2OBk8zYJJSBdK1L2+zjdsxcxHVLtiQ5HiQ/Y47425+1sNKYtZQ3rh8ujs+T866vPGUJYxMkHbrqy6stvkEoUGeZeiBJioZlcY+7GlsON0VWHWBRejQdLgWQfoqvTIEEY9j9uK0uhDS3YsEcGgzDSTSL1qgOmF8UxWnGc20XQjsyJBE8pqR5y60Y1Tt67qhxI5DzIzLmWLtcLLld7yeJrYi</vt:lpwstr>
  </property>
  <property fmtid="{D5CDD505-2E9C-101B-9397-08002B2CF9AE}" pid="56" name="x1ye=57">
    <vt:lpwstr>hWoHPq16cV2E5XPukyWqlKPG4+OChCNGugNsG1K3uRt7t78ZjK/urk23EV86EnUi80HaqP/CwfnN+mFHstVbtkfOv+x4iEazXL//OBXx2v73n7IIiTDt3MKx9dWjmQHKM7d7oBsIt2kOhLQqgZjb376hEdlZzJIV515xKxYbMkzf61KFFd3crFBquVCt+fz2K0Ys2p2NHCNmQq4mto4mS5CgduVwI5wDwqCIWv9MVaSAcTp/zY3P25zzBmRZvTh</vt:lpwstr>
  </property>
  <property fmtid="{D5CDD505-2E9C-101B-9397-08002B2CF9AE}" pid="57" name="x1ye=58">
    <vt:lpwstr>Jsg/FzazBaczm/87GjAqzhPcEM0vFo0EQi4CoEOMB+m7Pvp9VO8hUd9azIMIlA59Z1m28b9T46fsG8LGPiNgCzB07rCbnS7gdWxm1dU/F0dHazmuXdK5b4Cmp50Y5Ky0K/fBK2mp3RAYgSv9eueeSgNuRdAFPkTLPJMlTVssG26h3nB+2NPJWl9dITvEj1JwRcAM+aqEYpzJmt5R/2YygVYiSx7ivZOsQhkQWEifohSqk6nWghoxGqc37iRXREb</vt:lpwstr>
  </property>
  <property fmtid="{D5CDD505-2E9C-101B-9397-08002B2CF9AE}" pid="58" name="x1ye=59">
    <vt:lpwstr>YZNxSTk6+Mi2CF6SNs9Le8JczK1Pscy0YvSaGewW/RWL0YTq8dEW5LvuKVPlHYFmespF2Vr0e+a9NKTpIz78fZOmYa3OqZot9OBHxKpoZOEfVCyIAWAtYIfq5bWl22kzCvQQDFqXz93mYyhh+ZpuvcYuf/4fcWhS/l7PAicbC9HzqSodPmdCVabhStrlebhj1I8aCzSt/APXGw/hFOV2eDSfdsrkdxG8lQvMKbZpJHTm6zxYMMK1TZLHAo0r2Fj</vt:lpwstr>
  </property>
  <property fmtid="{D5CDD505-2E9C-101B-9397-08002B2CF9AE}" pid="59" name="x1ye=6">
    <vt:lpwstr>he2mZT6W6MUl4RX9iIL2OvxA5BfwZOQjDiNPtm/Fd5p1hZEUtvz9izwwVxt4zQplVdbFYAcKoiCjAq09T8Jbkrpm9WfuMhGZU97DayE049lyIvKsxvNjrPYTgnLNBtxy3JY57LfMItUaD5r/jSl05TPXrCTIJtv8TVzMGcP2eYgArhO2wCchCsIyEansojYlloSEeoLzV2ty3BuZULhRG2IJ3W9T6R02kUuG3NYxJos2HPtNMAMqjd7hUGXaDAK</vt:lpwstr>
  </property>
  <property fmtid="{D5CDD505-2E9C-101B-9397-08002B2CF9AE}" pid="60" name="x1ye=60">
    <vt:lpwstr>TTwb5SON1znn045OM/oCG5y196pKMeRsL85Rilwwjjtjb8mOdmYfEwlNj3lEBCcjqz6Mo7QpyAXU50ODTz6tD1g0pfC5O4aFsSubeIRRe+RoSOHzJvntzFfpLVZfbLCetWYpRAqYuGab2koXDB/6J8D5i4xi0viQtQlYALSpyKBJxh1HGDGTem986o0M/h3LBaORaqzMAdau8kW+3aotTknAyQR0s1CV49bXrXQWKS6v72ck+b0Nysmp0EB8rq5</vt:lpwstr>
  </property>
  <property fmtid="{D5CDD505-2E9C-101B-9397-08002B2CF9AE}" pid="61" name="x1ye=61">
    <vt:lpwstr>5aZOxPXtljlpEwVIPb3q824NmwI2IFa3lQJhS9JbHpYIPSODJENJvCtsisl0SGtoWzhxLlZJ/uZRcsKUXU0UmzRplu44upPFgVwhLaQ4KYCQyWe0ggVbBjGOY2hldiGrYtpfRTtGUxNpkWmloEbfegRYNLRfBVijdrKM/kkHal2MMN2BOfwJNQW/LjgKg01jFt/8AMNB+xeA8AAA=</vt:lpwstr>
  </property>
  <property fmtid="{D5CDD505-2E9C-101B-9397-08002B2CF9AE}" pid="62" name="x1ye=7">
    <vt:lpwstr>Rzy27jmpZP9BSDCbFv7RUXcwgSzDjr0WE3hutJqJ6yrAsM8dXuDboR+SYIUu8q27r80UZXyIFKWTUIuIZcfjK3ZjKuFhpTPjhrmNpEQ6wB/Wz+ESNvxzkahKscVvj1DcDCjCeJHJTKxAPHDgDjXYT8yLEVSn4OcA0QIH+K+2b06teqZIuPSSajcjKTtn7kzNAL2RSYd4FBMtJUyNejWfjwPHMIsAT7lVUabnQZqX6OlUTCZLIS6jQiBX4n0B1qb</vt:lpwstr>
  </property>
  <property fmtid="{D5CDD505-2E9C-101B-9397-08002B2CF9AE}" pid="63" name="x1ye=8">
    <vt:lpwstr>hzB2obas6KJxGPKR5cLzljdhruO95bnZL9tavtk2p90309z5KjtyL+IQfKMZElJeB4UK/w8S05ay9D7cCOUXyG5gFE0y6gHlnSpwfymxJVCQFK/VUWuzRSq5BcWxorU3ca3w556SXgvZUOahYFwZ4CM38Qsx5NdympJaIjHB0S/ILGWEREqYmz6PtZ5LZlI8i0c3+gzREqBoQnPs8PTM/9I3/Lvc5Y5eNN/snUA2tH84BJRAYNpzf3k70qDqm3C</vt:lpwstr>
  </property>
  <property fmtid="{D5CDD505-2E9C-101B-9397-08002B2CF9AE}" pid="64" name="x1ye=9">
    <vt:lpwstr>zAT4ljYK4RnEACnJh2MUhgRpIoXqdt6i/VjhtK1XaPzQpVM+AgMXMICwDGIfjJnbc94j+c6J0h64/SDWxwheshON5o9oMeCosJs90Be51tK8Ji/aoZz+5W4hotENwZYkgsra24E9fBN/GHv0LUeQYJKn5K68TuhNadhT6NykeIhuK7l4A+Dr+80JPCuICFfTMq4mS2NgGZV4ENcct2AExdTx/JfJHEjPbtotG14JR6Y3yhsafUWy2/bLnGY3W3+</vt:lpwstr>
  </property>
</Properties>
</file>